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documentskn-mlo4firstparagraphparagraph"/>
        <w:tblW w:w="0" w:type="auto"/>
        <w:tblCellSpacing w:w="0" w:type="dxa"/>
        <w:tblBorders>
          <w:top w:val="single" w:sz="8" w:space="0" w:color="000000"/>
        </w:tblBorders>
        <w:tblLayout w:type="fixed"/>
        <w:tblCellMar>
          <w:top w:w="400" w:type="dxa"/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000"/>
        <w:gridCol w:w="200"/>
        <w:gridCol w:w="6978"/>
        <w:gridCol w:w="200"/>
        <w:gridCol w:w="2000"/>
      </w:tblGrid>
      <w:tr w:rsidR="00176EDA">
        <w:trPr>
          <w:tblCellSpacing w:w="0" w:type="dxa"/>
        </w:trPr>
        <w:tc>
          <w:tcPr>
            <w:tcW w:w="2000" w:type="dxa"/>
            <w:vMerge w:val="restart"/>
            <w:tcBorders>
              <w:lef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176EDA" w:rsidP="004C1E1B">
            <w:pPr>
              <w:pStyle w:val="div"/>
              <w:spacing w:before="60" w:line="280" w:lineRule="atLeast"/>
              <w:ind w:left="160"/>
              <w:rPr>
                <w:rStyle w:val="documentPARAGRAPHNAMEnamecellnamephotopadding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</w:p>
          <w:p w:rsidR="004C1E1B" w:rsidRDefault="004C1E1B" w:rsidP="004C1E1B">
            <w:pPr>
              <w:pStyle w:val="div"/>
              <w:spacing w:before="60" w:line="280" w:lineRule="atLeast"/>
              <w:ind w:left="160"/>
              <w:rPr>
                <w:rStyle w:val="documentPARAGRAPHNAMEnamecellnamephotopadding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</w:p>
        </w:tc>
        <w:tc>
          <w:tcPr>
            <w:tcW w:w="2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957D66" w:rsidP="004C1E1B">
            <w:pPr>
              <w:pStyle w:val="div"/>
              <w:spacing w:before="60" w:line="280" w:lineRule="atLeast"/>
              <w:jc w:val="center"/>
              <w:rPr>
                <w:rStyle w:val="documentPARAGRAPHNAMEnamecellnamephotopadding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  <w:r>
              <w:rPr>
                <w:rStyle w:val="documentPARAGRAPHNAMEnamecellphotocell"/>
                <w:rFonts w:ascii="Open Sans" w:eastAsia="Open Sans" w:hAnsi="Open Sans" w:cs="Open Sans"/>
                <w:color w:val="050505"/>
                <w:sz w:val="20"/>
                <w:szCs w:val="20"/>
              </w:rPr>
              <w:t xml:space="preserve">  </w:t>
            </w:r>
          </w:p>
        </w:tc>
        <w:tc>
          <w:tcPr>
            <w:tcW w:w="6978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Pr="00533BB8" w:rsidRDefault="00957D66" w:rsidP="004C1E1B">
            <w:pPr>
              <w:pStyle w:val="documentskn-mlo4txt-caps"/>
              <w:spacing w:before="60" w:line="820" w:lineRule="atLeast"/>
              <w:jc w:val="center"/>
              <w:rPr>
                <w:rStyle w:val="documentPARAGRAPHNAMEnamecellnamemidcell"/>
                <w:rFonts w:ascii="Arial" w:eastAsia="Abel" w:hAnsi="Arial" w:cs="Arial"/>
                <w:color w:val="010101"/>
                <w:spacing w:val="16"/>
                <w:sz w:val="48"/>
                <w:szCs w:val="48"/>
              </w:rPr>
            </w:pPr>
            <w:r w:rsidRPr="00533BB8">
              <w:rPr>
                <w:rStyle w:val="span"/>
                <w:rFonts w:ascii="Arial" w:eastAsia="Abel" w:hAnsi="Arial" w:cs="Arial"/>
                <w:color w:val="010101"/>
                <w:spacing w:val="16"/>
                <w:sz w:val="48"/>
                <w:szCs w:val="48"/>
              </w:rPr>
              <w:t>GUNJAN</w:t>
            </w:r>
            <w:r w:rsidRPr="00533BB8">
              <w:rPr>
                <w:rStyle w:val="documentPARAGRAPHNAMEnamecellnamemidcell"/>
                <w:rFonts w:ascii="Arial" w:eastAsia="Abel" w:hAnsi="Arial" w:cs="Arial"/>
                <w:color w:val="010101"/>
                <w:spacing w:val="16"/>
                <w:sz w:val="48"/>
                <w:szCs w:val="48"/>
              </w:rPr>
              <w:t xml:space="preserve"> </w:t>
            </w:r>
            <w:r w:rsidRPr="00533BB8">
              <w:rPr>
                <w:rStyle w:val="span"/>
                <w:rFonts w:ascii="Arial" w:eastAsia="Abel" w:hAnsi="Arial" w:cs="Arial"/>
                <w:color w:val="010101"/>
                <w:spacing w:val="16"/>
                <w:sz w:val="48"/>
                <w:szCs w:val="48"/>
              </w:rPr>
              <w:t>DHINGRA</w:t>
            </w:r>
          </w:p>
          <w:p w:rsidR="00176EDA" w:rsidRDefault="00176EDA" w:rsidP="004C1E1B">
            <w:pPr>
              <w:pStyle w:val="div"/>
              <w:spacing w:before="60" w:line="300" w:lineRule="exact"/>
              <w:jc w:val="center"/>
              <w:rPr>
                <w:rStyle w:val="documentPARAGRAPHNAMEnamecellnamemid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</w:p>
        </w:tc>
        <w:tc>
          <w:tcPr>
            <w:tcW w:w="2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957D66" w:rsidP="004C1E1B">
            <w:pPr>
              <w:pStyle w:val="documentPARAGRAPHNAMEnamecellnamerightcellParagraph"/>
              <w:spacing w:before="60" w:line="280" w:lineRule="atLeast"/>
              <w:jc w:val="center"/>
              <w:rPr>
                <w:rStyle w:val="documentPARAGRAPHNAMEnamecellnameright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  <w:r>
              <w:rPr>
                <w:rStyle w:val="documentPARAGRAPHNAMEnamecellnamerightcell"/>
                <w:rFonts w:ascii="Open Sans" w:eastAsia="Open Sans" w:hAnsi="Open Sans" w:cs="Open Sans"/>
                <w:color w:val="050505"/>
                <w:sz w:val="20"/>
                <w:szCs w:val="20"/>
              </w:rPr>
              <w:t> </w:t>
            </w:r>
          </w:p>
        </w:tc>
        <w:tc>
          <w:tcPr>
            <w:tcW w:w="2000" w:type="dxa"/>
            <w:tcBorders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957D66" w:rsidP="004C1E1B">
            <w:pPr>
              <w:pStyle w:val="documentPARAGRAPHNAMEnamecellnamerightcellParagraph"/>
              <w:spacing w:before="60" w:line="280" w:lineRule="atLeast"/>
              <w:jc w:val="center"/>
              <w:rPr>
                <w:rStyle w:val="documentPARAGRAPHNAMEnamecellnameright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  <w:r>
              <w:rPr>
                <w:rStyle w:val="documentPARAGRAPHNAMEnamecellnamephotopaddingcell"/>
                <w:rFonts w:ascii="Open Sans" w:eastAsia="Open Sans" w:hAnsi="Open Sans" w:cs="Open Sans"/>
                <w:color w:val="050505"/>
                <w:sz w:val="20"/>
                <w:szCs w:val="20"/>
              </w:rPr>
              <w:t> </w:t>
            </w:r>
          </w:p>
        </w:tc>
      </w:tr>
      <w:tr w:rsidR="00176EDA">
        <w:trPr>
          <w:tblCellSpacing w:w="0" w:type="dxa"/>
        </w:trPr>
        <w:tc>
          <w:tcPr>
            <w:tcW w:w="2000" w:type="dxa"/>
            <w:vMerge/>
            <w:tcBorders>
              <w:left w:val="single" w:sz="8" w:space="0" w:color="000000"/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957D66" w:rsidP="004C1E1B">
            <w:pPr>
              <w:pStyle w:val="documentPARAGRAPHNAMEnamecellnamerightcellParagraph"/>
              <w:spacing w:before="60" w:line="240" w:lineRule="exact"/>
              <w:jc w:val="center"/>
              <w:rPr>
                <w:rStyle w:val="documentPARAGRAPHNAMEnamecellnamephotopadding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  <w:r>
              <w:rPr>
                <w:rStyle w:val="documentPARAGRAPHNAMEnamecellnamepaddingcell"/>
                <w:rFonts w:ascii="Open Sans" w:eastAsia="Open Sans" w:hAnsi="Open Sans" w:cs="Open Sans"/>
                <w:color w:val="050505"/>
                <w:sz w:val="20"/>
                <w:szCs w:val="20"/>
              </w:rPr>
              <w:t> </w:t>
            </w:r>
          </w:p>
        </w:tc>
        <w:tc>
          <w:tcPr>
            <w:tcW w:w="7378" w:type="dxa"/>
            <w:gridSpan w:val="3"/>
            <w:vMerge w:val="restart"/>
            <w:shd w:val="clear" w:color="auto" w:fill="2C2C2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Pr="005B13BF" w:rsidRDefault="00957D66" w:rsidP="004C1E1B">
            <w:pPr>
              <w:pStyle w:val="documentskn-mlo4txt-caps"/>
              <w:spacing w:before="60" w:after="60" w:line="360" w:lineRule="atLeast"/>
              <w:ind w:left="60" w:right="60"/>
              <w:jc w:val="center"/>
              <w:rPr>
                <w:rStyle w:val="documentPARAGRAPHNAMEnamecellresumetitlecell"/>
                <w:rFonts w:ascii="Georgia" w:eastAsia="Abel" w:hAnsi="Georgia" w:cs="Abel"/>
                <w:color w:val="FFFFFF"/>
                <w:spacing w:val="26"/>
                <w:sz w:val="22"/>
                <w:szCs w:val="22"/>
                <w:shd w:val="clear" w:color="auto" w:fill="auto"/>
              </w:rPr>
            </w:pPr>
            <w:r>
              <w:rPr>
                <w:rStyle w:val="documentskn-mlo4resume-titlespan"/>
                <w:rFonts w:ascii="Abel" w:eastAsia="Abel" w:hAnsi="Abel" w:cs="Abel"/>
                <w:color w:val="FFFFFF"/>
                <w:spacing w:val="26"/>
              </w:rPr>
              <w:t xml:space="preserve"> </w:t>
            </w:r>
            <w:r w:rsidRPr="005B13BF">
              <w:rPr>
                <w:rStyle w:val="documentskn-mlo4resume-titlespan"/>
                <w:rFonts w:ascii="Georgia" w:eastAsia="Abel" w:hAnsi="Georgia" w:cs="Abel"/>
                <w:color w:val="FFFFFF"/>
                <w:spacing w:val="26"/>
                <w:sz w:val="22"/>
                <w:szCs w:val="22"/>
              </w:rPr>
              <w:t>Accounts Executive</w:t>
            </w:r>
          </w:p>
        </w:tc>
        <w:tc>
          <w:tcPr>
            <w:tcW w:w="20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957D66" w:rsidP="004C1E1B">
            <w:pPr>
              <w:pStyle w:val="documentPARAGRAPHNAMEnamecellnamemidcellParagraph"/>
              <w:spacing w:before="60" w:line="240" w:lineRule="exact"/>
              <w:jc w:val="center"/>
              <w:rPr>
                <w:rStyle w:val="documentPARAGRAPHNAMEnamecellnameright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  <w:r>
              <w:rPr>
                <w:rStyle w:val="documentPARAGRAPHNAMEnamecellnamepaddingcell"/>
                <w:rFonts w:ascii="Open Sans" w:eastAsia="Open Sans" w:hAnsi="Open Sans" w:cs="Open Sans"/>
                <w:color w:val="050505"/>
                <w:sz w:val="20"/>
                <w:szCs w:val="20"/>
              </w:rPr>
              <w:t> </w:t>
            </w:r>
          </w:p>
        </w:tc>
      </w:tr>
      <w:tr w:rsidR="00176EDA">
        <w:trPr>
          <w:tblCellSpacing w:w="0" w:type="dxa"/>
        </w:trPr>
        <w:tc>
          <w:tcPr>
            <w:tcW w:w="2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957D66" w:rsidP="004C1E1B">
            <w:pPr>
              <w:pStyle w:val="documentPARAGRAPHNAMEnamecellnamemidcellParagraph"/>
              <w:spacing w:before="60" w:line="240" w:lineRule="exact"/>
              <w:jc w:val="center"/>
              <w:rPr>
                <w:rStyle w:val="documentPARAGRAPHNAMEnamecellnamepadding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  <w:r>
              <w:rPr>
                <w:rStyle w:val="documentPARAGRAPHNAMEnamecellnamepaddingcell"/>
                <w:rFonts w:ascii="Open Sans" w:eastAsia="Open Sans" w:hAnsi="Open Sans" w:cs="Open Sans"/>
                <w:color w:val="050505"/>
                <w:sz w:val="20"/>
                <w:szCs w:val="20"/>
              </w:rPr>
              <w:t> </w:t>
            </w:r>
          </w:p>
        </w:tc>
        <w:tc>
          <w:tcPr>
            <w:tcW w:w="7378" w:type="dxa"/>
            <w:gridSpan w:val="3"/>
            <w:vMerge/>
            <w:shd w:val="clear" w:color="auto" w:fill="2C2C2C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957D66" w:rsidP="004C1E1B">
            <w:pPr>
              <w:pStyle w:val="documentPARAGRAPHNAMEnamecellnamemidcellParagraph"/>
              <w:spacing w:before="60" w:line="280" w:lineRule="atLeast"/>
              <w:jc w:val="center"/>
              <w:rPr>
                <w:rStyle w:val="documentPARAGRAPHNAMEnamecellnamepadding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  <w:r>
              <w:rPr>
                <w:rStyle w:val="documentPARAGRAPHNAMEnamecellresumetitlecell"/>
                <w:rFonts w:ascii="Open Sans" w:eastAsia="Open Sans" w:hAnsi="Open Sans" w:cs="Open Sans"/>
                <w:color w:val="050505"/>
                <w:sz w:val="20"/>
                <w:szCs w:val="20"/>
                <w:shd w:val="clear" w:color="auto" w:fill="auto"/>
              </w:rPr>
              <w:t> </w:t>
            </w:r>
          </w:p>
        </w:tc>
        <w:tc>
          <w:tcPr>
            <w:tcW w:w="200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957D66" w:rsidP="004C1E1B">
            <w:pPr>
              <w:pStyle w:val="documentPARAGRAPHNAMEnamecellnamemidcellParagraph"/>
              <w:spacing w:before="60" w:line="240" w:lineRule="exact"/>
              <w:jc w:val="center"/>
              <w:rPr>
                <w:rStyle w:val="documentPARAGRAPHNAMEnamecellnameright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  <w:r>
              <w:rPr>
                <w:rStyle w:val="documentPARAGRAPHNAMEnamecellnamepaddingcell"/>
                <w:rFonts w:ascii="Open Sans" w:eastAsia="Open Sans" w:hAnsi="Open Sans" w:cs="Open Sans"/>
                <w:color w:val="050505"/>
                <w:sz w:val="20"/>
                <w:szCs w:val="20"/>
              </w:rPr>
              <w:t> </w:t>
            </w:r>
          </w:p>
        </w:tc>
      </w:tr>
    </w:tbl>
    <w:p w:rsidR="00176EDA" w:rsidRDefault="00957D66" w:rsidP="005B13BF">
      <w:pPr>
        <w:pStyle w:val="documentskn-mlo4address"/>
        <w:jc w:val="center"/>
        <w:rPr>
          <w:rFonts w:ascii="Open Sans" w:eastAsia="Open Sans" w:hAnsi="Open Sans" w:cs="Open Sans"/>
          <w:sz w:val="20"/>
          <w:szCs w:val="20"/>
        </w:rPr>
      </w:pPr>
      <w:r>
        <w:rPr>
          <w:rStyle w:val="documentskn-mlo4icon-rownth-child1icon-svg"/>
          <w:rFonts w:ascii="Open Sans" w:eastAsia="Open Sans" w:hAnsi="Open Sans" w:cs="Open Sans"/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57206</wp:posOffset>
            </wp:positionV>
            <wp:extent cx="152832" cy="152923"/>
            <wp:effectExtent l="0" t="0" r="0" b="0"/>
            <wp:wrapNone/>
            <wp:docPr id="100001" name="Picture 10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832" cy="15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1477" w:rsidRPr="00533BB8">
        <w:rPr>
          <w:rStyle w:val="documentskn-mlo4addressany"/>
          <w:rFonts w:ascii="Calibri" w:eastAsia="Open Sans" w:hAnsi="Calibri" w:cs="Calibri"/>
          <w:sz w:val="22"/>
          <w:szCs w:val="22"/>
        </w:rPr>
        <w:t>+9</w:t>
      </w:r>
      <w:r w:rsidR="005B13BF">
        <w:rPr>
          <w:rStyle w:val="documentskn-mlo4addressany"/>
          <w:rFonts w:ascii="Calibri" w:eastAsia="Open Sans" w:hAnsi="Calibri" w:cs="Calibri"/>
          <w:sz w:val="22"/>
          <w:szCs w:val="22"/>
        </w:rPr>
        <w:t>+9</w:t>
      </w:r>
      <w:r w:rsidR="005F716E">
        <w:rPr>
          <w:rStyle w:val="documentskn-mlo4addressany"/>
          <w:rFonts w:ascii="Calibri" w:eastAsia="Open Sans" w:hAnsi="Calibri" w:cs="Calibri"/>
          <w:sz w:val="22"/>
          <w:szCs w:val="22"/>
        </w:rPr>
        <w:t>1</w:t>
      </w:r>
      <w:r w:rsidR="005F716E">
        <w:rPr>
          <w:rStyle w:val="documentskn-mlo4addressany"/>
          <w:rFonts w:ascii="Calibri" w:eastAsia="Open Sans" w:hAnsi="Calibri" w:cs="Calibri"/>
          <w:sz w:val="22"/>
          <w:szCs w:val="22"/>
        </w:rPr>
        <w:noBreakHyphen/>
        <w:t>8076553378</w:t>
      </w:r>
      <w:r>
        <w:rPr>
          <w:rStyle w:val="documentskn-mlo4addressany"/>
          <w:rFonts w:ascii="Open Sans" w:eastAsia="Open Sans" w:hAnsi="Open Sans" w:cs="Open Sans"/>
          <w:sz w:val="20"/>
          <w:szCs w:val="20"/>
        </w:rPr>
        <w:t> </w:t>
      </w:r>
      <w:r>
        <w:rPr>
          <w:rStyle w:val="documentskn-mlo4icon-row"/>
          <w:rFonts w:ascii="Open Sans" w:eastAsia="Open Sans" w:hAnsi="Open Sans" w:cs="Open Sans"/>
          <w:sz w:val="20"/>
          <w:szCs w:val="20"/>
        </w:rPr>
        <w:t xml:space="preserve"> </w:t>
      </w:r>
      <w:r>
        <w:rPr>
          <w:rStyle w:val="documentskn-mlo4addressany"/>
          <w:rFonts w:ascii="Open Sans" w:eastAsia="Open Sans" w:hAnsi="Open Sans" w:cs="Open Sans"/>
          <w:sz w:val="20"/>
          <w:szCs w:val="20"/>
        </w:rPr>
        <w:t>  </w:t>
      </w:r>
      <w:r>
        <w:rPr>
          <w:rStyle w:val="documentskn-mlo4icon-row"/>
          <w:rFonts w:ascii="Open Sans" w:eastAsia="Open Sans" w:hAnsi="Open Sans" w:cs="Open Sans"/>
          <w:sz w:val="20"/>
          <w:szCs w:val="20"/>
        </w:rPr>
        <w:t xml:space="preserve"> </w:t>
      </w:r>
      <w:r>
        <w:rPr>
          <w:rStyle w:val="documentskn-mlo4icon-svg"/>
          <w:rFonts w:ascii="Open Sans" w:eastAsia="Open Sans" w:hAnsi="Open Sans" w:cs="Open Sans"/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76243</wp:posOffset>
            </wp:positionV>
            <wp:extent cx="152832" cy="114849"/>
            <wp:effectExtent l="0" t="0" r="0" b="0"/>
            <wp:wrapNone/>
            <wp:docPr id="100003" name="Picture 1000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3" name=""/>
                    <pic:cNvPicPr>
                      <a:picLocks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832" cy="114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ocumentskn-mlo4icon-svg"/>
          <w:rFonts w:ascii="Open Sans" w:eastAsia="Open Sans" w:hAnsi="Open Sans" w:cs="Open Sans"/>
          <w:sz w:val="20"/>
          <w:szCs w:val="20"/>
        </w:rPr>
        <w:t xml:space="preserve"> </w:t>
      </w:r>
      <w:r>
        <w:rPr>
          <w:rStyle w:val="documentskn-mlo4addressany"/>
          <w:rFonts w:ascii="Open Sans" w:eastAsia="Open Sans" w:hAnsi="Open Sans" w:cs="Open Sans"/>
          <w:sz w:val="20"/>
          <w:szCs w:val="20"/>
        </w:rPr>
        <w:t>    </w:t>
      </w:r>
      <w:r>
        <w:rPr>
          <w:rStyle w:val="documentskn-mlo4icon-row"/>
          <w:rFonts w:ascii="Open Sans" w:eastAsia="Open Sans" w:hAnsi="Open Sans" w:cs="Open Sans"/>
          <w:sz w:val="20"/>
          <w:szCs w:val="20"/>
        </w:rPr>
        <w:t xml:space="preserve"> </w:t>
      </w:r>
      <w:r w:rsidR="005F716E">
        <w:rPr>
          <w:rStyle w:val="documentskn-mlo4addressany"/>
          <w:rFonts w:ascii="Calibri" w:eastAsia="Open Sans" w:hAnsi="Calibri" w:cs="Calibri"/>
          <w:sz w:val="22"/>
          <w:szCs w:val="22"/>
        </w:rPr>
        <w:t>gunjandhingra5@gmail.com</w:t>
      </w:r>
      <w:bookmarkStart w:id="0" w:name="_GoBack"/>
      <w:bookmarkEnd w:id="0"/>
      <w:r w:rsidRPr="00533BB8">
        <w:rPr>
          <w:rStyle w:val="documentskn-mlo4ico-txt"/>
          <w:rFonts w:ascii="Calibri" w:eastAsia="Open Sans" w:hAnsi="Calibri" w:cs="Calibri"/>
          <w:sz w:val="22"/>
          <w:szCs w:val="22"/>
        </w:rPr>
        <w:t xml:space="preserve"> </w:t>
      </w:r>
      <w:r>
        <w:rPr>
          <w:rStyle w:val="documentskn-mlo4addressany"/>
          <w:rFonts w:ascii="Open Sans" w:eastAsia="Open Sans" w:hAnsi="Open Sans" w:cs="Open Sans"/>
          <w:sz w:val="20"/>
          <w:szCs w:val="20"/>
        </w:rPr>
        <w:t> </w:t>
      </w:r>
      <w:r>
        <w:rPr>
          <w:rStyle w:val="documentskn-mlo4icon-row"/>
          <w:rFonts w:ascii="Open Sans" w:eastAsia="Open Sans" w:hAnsi="Open Sans" w:cs="Open Sans"/>
          <w:sz w:val="20"/>
          <w:szCs w:val="20"/>
        </w:rPr>
        <w:t xml:space="preserve"> </w:t>
      </w:r>
      <w:r>
        <w:rPr>
          <w:rStyle w:val="documentskn-mlo4addressany"/>
          <w:rFonts w:ascii="Open Sans" w:eastAsia="Open Sans" w:hAnsi="Open Sans" w:cs="Open Sans"/>
          <w:sz w:val="20"/>
          <w:szCs w:val="20"/>
        </w:rPr>
        <w:t>  </w:t>
      </w:r>
      <w:r>
        <w:rPr>
          <w:rStyle w:val="documentskn-mlo4icon-rownth-last-child1"/>
          <w:rFonts w:ascii="Open Sans" w:eastAsia="Open Sans" w:hAnsi="Open Sans" w:cs="Open Sans"/>
          <w:sz w:val="20"/>
          <w:szCs w:val="20"/>
        </w:rPr>
        <w:t xml:space="preserve"> </w:t>
      </w:r>
      <w:r>
        <w:rPr>
          <w:rStyle w:val="documentskn-mlo4icon-svg"/>
          <w:rFonts w:ascii="Open Sans" w:eastAsia="Open Sans" w:hAnsi="Open Sans" w:cs="Open Sans"/>
          <w:noProof/>
          <w:sz w:val="20"/>
          <w:szCs w:val="20"/>
          <w:lang w:val="en-IN" w:eastAsia="en-IN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haracter">
              <wp:posOffset>0</wp:posOffset>
            </wp:positionH>
            <wp:positionV relativeFrom="line">
              <wp:posOffset>57206</wp:posOffset>
            </wp:positionV>
            <wp:extent cx="127463" cy="152923"/>
            <wp:effectExtent l="0" t="0" r="0" b="0"/>
            <wp:wrapNone/>
            <wp:docPr id="100005" name="Picture 1000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"/>
                    <pic:cNvPicPr>
                      <a:picLocks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7463" cy="1529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ocumentskn-mlo4icon-svg"/>
          <w:rFonts w:ascii="Open Sans" w:eastAsia="Open Sans" w:hAnsi="Open Sans" w:cs="Open Sans"/>
          <w:sz w:val="20"/>
          <w:szCs w:val="20"/>
        </w:rPr>
        <w:t xml:space="preserve"> </w:t>
      </w:r>
      <w:r>
        <w:rPr>
          <w:rStyle w:val="documentskn-mlo4addressany"/>
          <w:rFonts w:ascii="Open Sans" w:eastAsia="Open Sans" w:hAnsi="Open Sans" w:cs="Open Sans"/>
          <w:sz w:val="20"/>
          <w:szCs w:val="20"/>
        </w:rPr>
        <w:t>    </w:t>
      </w:r>
      <w:r>
        <w:rPr>
          <w:rStyle w:val="documentskn-mlo4icon-rownth-last-child1"/>
          <w:rFonts w:ascii="Open Sans" w:eastAsia="Open Sans" w:hAnsi="Open Sans" w:cs="Open Sans"/>
          <w:sz w:val="20"/>
          <w:szCs w:val="20"/>
        </w:rPr>
        <w:t xml:space="preserve"> </w:t>
      </w:r>
      <w:r w:rsidRPr="00533BB8">
        <w:rPr>
          <w:rStyle w:val="documentskn-mlo4addressany"/>
          <w:rFonts w:ascii="Calibri" w:eastAsia="Open Sans" w:hAnsi="Calibri" w:cs="Calibri"/>
          <w:sz w:val="22"/>
          <w:szCs w:val="22"/>
        </w:rPr>
        <w:t>GHAZIABAD,</w:t>
      </w:r>
      <w:r w:rsidRPr="00533BB8">
        <w:rPr>
          <w:rStyle w:val="documentskn-mlo4ico-txt"/>
          <w:rFonts w:ascii="Calibri" w:eastAsia="Open Sans" w:hAnsi="Calibri" w:cs="Calibri"/>
          <w:sz w:val="22"/>
          <w:szCs w:val="22"/>
        </w:rPr>
        <w:t> </w:t>
      </w:r>
      <w:r w:rsidRPr="00533BB8">
        <w:rPr>
          <w:rStyle w:val="documentskn-mlo4addressany"/>
          <w:rFonts w:ascii="Calibri" w:eastAsia="Open Sans" w:hAnsi="Calibri" w:cs="Calibri"/>
          <w:sz w:val="22"/>
          <w:szCs w:val="22"/>
        </w:rPr>
        <w:t>Uttar Pradesh</w:t>
      </w:r>
      <w:r w:rsidRPr="00533BB8">
        <w:rPr>
          <w:rStyle w:val="documentskn-mlo4ico-txt"/>
          <w:rFonts w:ascii="Calibri" w:eastAsia="Open Sans" w:hAnsi="Calibri" w:cs="Calibri"/>
          <w:sz w:val="22"/>
          <w:szCs w:val="22"/>
        </w:rPr>
        <w:t> </w:t>
      </w:r>
      <w:r w:rsidRPr="00533BB8">
        <w:rPr>
          <w:rStyle w:val="documentskn-mlo4addressany"/>
          <w:rFonts w:ascii="Calibri" w:eastAsia="Open Sans" w:hAnsi="Calibri" w:cs="Calibri"/>
          <w:sz w:val="22"/>
          <w:szCs w:val="22"/>
        </w:rPr>
        <w:t>201001</w:t>
      </w:r>
    </w:p>
    <w:p w:rsidR="00176EDA" w:rsidRDefault="00176EDA">
      <w:pPr>
        <w:pStyle w:val="div"/>
        <w:spacing w:line="400" w:lineRule="exact"/>
        <w:jc w:val="center"/>
        <w:rPr>
          <w:rFonts w:ascii="Open Sans" w:eastAsia="Open Sans" w:hAnsi="Open Sans" w:cs="Open Sans"/>
          <w:color w:val="050505"/>
          <w:sz w:val="20"/>
          <w:szCs w:val="20"/>
        </w:rPr>
      </w:pPr>
    </w:p>
    <w:tbl>
      <w:tblPr>
        <w:tblStyle w:val="documentskn-mlo4mid-section"/>
        <w:tblW w:w="11440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7101"/>
        <w:gridCol w:w="360"/>
        <w:gridCol w:w="360"/>
        <w:gridCol w:w="3619"/>
      </w:tblGrid>
      <w:tr w:rsidR="00176EDA" w:rsidTr="005B13BF">
        <w:trPr>
          <w:tblCellSpacing w:w="0" w:type="dxa"/>
        </w:trPr>
        <w:tc>
          <w:tcPr>
            <w:tcW w:w="710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99061B" w:rsidRPr="00533BB8" w:rsidRDefault="00957D66" w:rsidP="0099061B">
            <w:pPr>
              <w:pStyle w:val="documentskn-mlo4heading"/>
              <w:spacing w:line="360" w:lineRule="exact"/>
              <w:rPr>
                <w:rStyle w:val="documentheadingpadding"/>
                <w:rFonts w:ascii="Georgia" w:hAnsi="Georgia" w:cs="Calibri"/>
                <w:color w:val="FFFFFF"/>
                <w:sz w:val="22"/>
                <w:szCs w:val="22"/>
                <w:shd w:val="clear" w:color="auto" w:fill="2C2C2C"/>
              </w:rPr>
            </w:pPr>
            <w:r w:rsidRPr="00533BB8">
              <w:rPr>
                <w:rStyle w:val="documentheadingpadding"/>
                <w:rFonts w:ascii="Calibri" w:hAnsi="Calibri" w:cs="Calibri"/>
                <w:color w:val="FFFFFF"/>
                <w:sz w:val="22"/>
                <w:szCs w:val="22"/>
                <w:shd w:val="clear" w:color="auto" w:fill="2C2C2C"/>
              </w:rPr>
              <w:t>   </w:t>
            </w:r>
            <w:r w:rsidR="00DB29E5" w:rsidRPr="00533BB8">
              <w:rPr>
                <w:rStyle w:val="span"/>
                <w:rFonts w:ascii="Georgia" w:eastAsia="Abel" w:hAnsi="Georgia" w:cs="Calibri"/>
                <w:color w:val="FFFFFF"/>
                <w:sz w:val="22"/>
                <w:szCs w:val="22"/>
                <w:shd w:val="clear" w:color="auto" w:fill="2C2C2C"/>
              </w:rPr>
              <w:t>Professional S</w:t>
            </w:r>
            <w:r w:rsidRPr="00533BB8">
              <w:rPr>
                <w:rStyle w:val="span"/>
                <w:rFonts w:ascii="Georgia" w:eastAsia="Abel" w:hAnsi="Georgia" w:cs="Calibri"/>
                <w:color w:val="FFFFFF"/>
                <w:sz w:val="22"/>
                <w:szCs w:val="22"/>
                <w:shd w:val="clear" w:color="auto" w:fill="2C2C2C"/>
              </w:rPr>
              <w:t>ummary</w:t>
            </w:r>
            <w:r w:rsidRPr="00533BB8">
              <w:rPr>
                <w:rStyle w:val="documentheadingpadding"/>
                <w:rFonts w:ascii="Georgia" w:hAnsi="Georgia" w:cs="Calibri"/>
                <w:color w:val="FFFFFF"/>
                <w:sz w:val="22"/>
                <w:szCs w:val="22"/>
                <w:shd w:val="clear" w:color="auto" w:fill="2C2C2C"/>
              </w:rPr>
              <w:t>   </w:t>
            </w:r>
            <w:r w:rsidRPr="00533BB8">
              <w:rPr>
                <w:rStyle w:val="documentskn-mlo4mid-sectionleft-box"/>
                <w:rFonts w:ascii="Georgia" w:eastAsia="Open Sans" w:hAnsi="Georgia" w:cs="Calibri"/>
                <w:noProof/>
                <w:color w:val="050505"/>
                <w:sz w:val="22"/>
                <w:szCs w:val="22"/>
                <w:lang w:val="en-IN" w:eastAsia="en-IN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222250</wp:posOffset>
                  </wp:positionV>
                  <wp:extent cx="4305300" cy="25400"/>
                  <wp:effectExtent l="0" t="0" r="0" b="0"/>
                  <wp:wrapNone/>
                  <wp:docPr id="100007" name="Picture 10000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7" name=""/>
                          <pic:cNvPicPr>
                            <a:picLocks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4C1E1B" w:rsidRPr="004C1E1B" w:rsidRDefault="00957D66" w:rsidP="0099061B">
            <w:pPr>
              <w:pStyle w:val="documentskn-mlo4heading"/>
              <w:spacing w:line="360" w:lineRule="exact"/>
              <w:rPr>
                <w:rStyle w:val="documentskn-mlo4mid-sectionleft-box"/>
                <w:rFonts w:ascii="Calibri" w:eastAsia="Open Sans" w:hAnsi="Calibri" w:cs="Calibri"/>
                <w:color w:val="000000"/>
                <w:sz w:val="22"/>
                <w:szCs w:val="22"/>
              </w:rPr>
            </w:pPr>
            <w:r w:rsidRPr="00533BB8">
              <w:rPr>
                <w:rStyle w:val="documentskn-mlo4mid-sectionleft-box"/>
                <w:rFonts w:ascii="Calibri" w:eastAsia="Open Sans" w:hAnsi="Calibri" w:cs="Calibri"/>
                <w:color w:val="000000"/>
                <w:sz w:val="22"/>
                <w:szCs w:val="22"/>
              </w:rPr>
              <w:t>Seeking an ambitious Career in a Growing Organization where acquired skills and education will be utilized towards continued growth and</w:t>
            </w:r>
            <w:r w:rsidR="0099061B" w:rsidRPr="00533BB8">
              <w:rPr>
                <w:rStyle w:val="documentskn-mlo4mid-sectionleft-box"/>
                <w:rFonts w:ascii="Calibri" w:eastAsia="Open Sans" w:hAnsi="Calibri" w:cs="Calibri"/>
                <w:color w:val="000000"/>
                <w:sz w:val="22"/>
                <w:szCs w:val="22"/>
              </w:rPr>
              <w:t xml:space="preserve"> achievement. Working as </w:t>
            </w:r>
            <w:r w:rsidRPr="00533BB8">
              <w:rPr>
                <w:rStyle w:val="documentskn-mlo4mid-sectionleft-box"/>
                <w:rFonts w:ascii="Calibri" w:eastAsia="Open Sans" w:hAnsi="Calibri" w:cs="Calibri"/>
                <w:color w:val="000000"/>
                <w:sz w:val="22"/>
                <w:szCs w:val="22"/>
              </w:rPr>
              <w:t>Accounts Executive with implementation of effective business strategies to achieve revenue, profitability &amp; growth. Having more than 5 years of experience in Accounts &amp; Finance. Seeking a challenging, creative position by being a Resourceful contributor in a dynamic, growth oriented compan</w:t>
            </w:r>
            <w:r w:rsidR="0099061B" w:rsidRPr="00533BB8">
              <w:rPr>
                <w:rStyle w:val="documentskn-mlo4mid-sectionleft-box"/>
                <w:rFonts w:ascii="Calibri" w:eastAsia="Open Sans" w:hAnsi="Calibri" w:cs="Calibri"/>
                <w:color w:val="000000"/>
                <w:sz w:val="22"/>
                <w:szCs w:val="22"/>
              </w:rPr>
              <w:t>y. Currently in a role of</w:t>
            </w:r>
            <w:r w:rsidRPr="00533BB8">
              <w:rPr>
                <w:rStyle w:val="documentskn-mlo4mid-sectionleft-box"/>
                <w:rFonts w:ascii="Calibri" w:eastAsia="Open Sans" w:hAnsi="Calibri" w:cs="Calibri"/>
                <w:color w:val="000000"/>
                <w:sz w:val="22"/>
                <w:szCs w:val="22"/>
              </w:rPr>
              <w:t xml:space="preserve"> Accounts Executive.</w:t>
            </w:r>
          </w:p>
          <w:p w:rsidR="00176EDA" w:rsidRPr="005B13BF" w:rsidRDefault="00957D66">
            <w:pPr>
              <w:pStyle w:val="documentskn-mlo4heading"/>
              <w:spacing w:line="360" w:lineRule="exact"/>
              <w:rPr>
                <w:rStyle w:val="documentskn-mlo4mid-sectionleft-box"/>
                <w:rFonts w:ascii="Georgia" w:eastAsia="Open Sans" w:hAnsi="Georgia" w:cs="Calibri"/>
                <w:color w:val="050505"/>
                <w:sz w:val="22"/>
                <w:szCs w:val="22"/>
              </w:rPr>
            </w:pPr>
            <w:r w:rsidRPr="005B13BF">
              <w:rPr>
                <w:rStyle w:val="documentheadingpadding"/>
                <w:rFonts w:ascii="Georgia" w:hAnsi="Georgia" w:cs="Calibri"/>
                <w:color w:val="FFFFFF"/>
                <w:sz w:val="22"/>
                <w:szCs w:val="22"/>
                <w:shd w:val="clear" w:color="auto" w:fill="2C2C2C"/>
              </w:rPr>
              <w:t>   </w:t>
            </w:r>
            <w:r w:rsidR="00DB29E5" w:rsidRPr="005B13BF">
              <w:rPr>
                <w:rStyle w:val="documentheadingpadding"/>
                <w:rFonts w:ascii="Georgia" w:hAnsi="Georgia" w:cs="Calibri"/>
                <w:color w:val="FFFFFF"/>
                <w:sz w:val="22"/>
                <w:szCs w:val="22"/>
                <w:shd w:val="clear" w:color="auto" w:fill="2C2C2C"/>
              </w:rPr>
              <w:t>E</w:t>
            </w:r>
            <w:r w:rsidRPr="005B13BF">
              <w:rPr>
                <w:rStyle w:val="span"/>
                <w:rFonts w:ascii="Georgia" w:eastAsia="Abel" w:hAnsi="Georgia" w:cs="Calibri"/>
                <w:color w:val="FFFFFF"/>
                <w:sz w:val="22"/>
                <w:szCs w:val="22"/>
                <w:shd w:val="clear" w:color="auto" w:fill="2C2C2C"/>
              </w:rPr>
              <w:t>xperience</w:t>
            </w:r>
            <w:r w:rsidRPr="005B13BF">
              <w:rPr>
                <w:rStyle w:val="documentheadingpadding"/>
                <w:rFonts w:ascii="Georgia" w:hAnsi="Georgia" w:cs="Calibri"/>
                <w:color w:val="FFFFFF"/>
                <w:sz w:val="22"/>
                <w:szCs w:val="22"/>
                <w:shd w:val="clear" w:color="auto" w:fill="2C2C2C"/>
              </w:rPr>
              <w:t>   </w:t>
            </w:r>
            <w:r w:rsidRPr="005B13BF">
              <w:rPr>
                <w:rStyle w:val="documentskn-mlo4mid-sectionleft-box"/>
                <w:rFonts w:ascii="Georgia" w:eastAsia="Open Sans" w:hAnsi="Georgia" w:cs="Calibri"/>
                <w:noProof/>
                <w:color w:val="050505"/>
                <w:sz w:val="22"/>
                <w:szCs w:val="22"/>
                <w:lang w:val="en-IN" w:eastAsia="en-IN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222250</wp:posOffset>
                  </wp:positionV>
                  <wp:extent cx="4305300" cy="25400"/>
                  <wp:effectExtent l="0" t="0" r="0" b="0"/>
                  <wp:wrapNone/>
                  <wp:docPr id="100009" name="Picture 10000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9" name=""/>
                          <pic:cNvPicPr>
                            <a:picLocks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5300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tbl>
            <w:tblPr>
              <w:tblStyle w:val="documentskn-mlo4firstparagraphparagraph"/>
              <w:tblW w:w="0" w:type="auto"/>
              <w:tblCellSpacing w:w="0" w:type="dxa"/>
              <w:tblLayout w:type="fixed"/>
              <w:tblCellMar>
                <w:top w:w="400" w:type="dxa"/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000"/>
              <w:gridCol w:w="500"/>
              <w:gridCol w:w="4280"/>
            </w:tblGrid>
            <w:tr w:rsidR="00176EDA" w:rsidRPr="00533BB8">
              <w:trPr>
                <w:tblCellSpacing w:w="0" w:type="dxa"/>
              </w:trPr>
              <w:tc>
                <w:tcPr>
                  <w:tcW w:w="2000" w:type="dxa"/>
                  <w:tcMar>
                    <w:top w:w="44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76EDA" w:rsidRPr="00533BB8" w:rsidRDefault="00957D66" w:rsidP="005B13BF">
                  <w:pPr>
                    <w:spacing w:before="60" w:line="280" w:lineRule="atLeast"/>
                    <w:ind w:right="-170"/>
                    <w:jc w:val="center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Jan 2021 - Apr 2022</w:t>
                  </w:r>
                </w:p>
              </w:tc>
              <w:tc>
                <w:tcPr>
                  <w:tcW w:w="50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76EDA" w:rsidRPr="00533BB8" w:rsidRDefault="00EF1A3C" w:rsidP="00EF1A3C">
                  <w:pPr>
                    <w:tabs>
                      <w:tab w:val="left" w:pos="270"/>
                    </w:tabs>
                    <w:spacing w:before="60" w:line="280" w:lineRule="atLeast"/>
                    <w:ind w:right="57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ab/>
                  </w:r>
                </w:p>
              </w:tc>
              <w:tc>
                <w:tcPr>
                  <w:tcW w:w="4280" w:type="dxa"/>
                  <w:tcMar>
                    <w:top w:w="40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76EDA" w:rsidRPr="00533BB8" w:rsidRDefault="00957D66" w:rsidP="00EF1A3C">
                  <w:pPr>
                    <w:pStyle w:val="documentskn-mlo4disp-block"/>
                    <w:pBdr>
                      <w:bottom w:val="none" w:sz="0" w:space="2" w:color="auto"/>
                    </w:pBdr>
                    <w:spacing w:before="60" w:line="280" w:lineRule="atLeast"/>
                    <w:ind w:right="57"/>
                    <w:rPr>
                      <w:rStyle w:val="documentfirstparagraphparagraphparagraphTablediv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documentskn-mlo4txt-bold"/>
                      <w:rFonts w:ascii="Calibri" w:eastAsia="Open Sans" w:hAnsi="Calibri" w:cs="Calibri"/>
                      <w:caps/>
                      <w:color w:val="2C2C2C"/>
                      <w:sz w:val="22"/>
                      <w:szCs w:val="22"/>
                    </w:rPr>
                    <w:t>Accounts Executive</w:t>
                  </w:r>
                  <w:r w:rsidRPr="00533BB8">
                    <w:rPr>
                      <w:rStyle w:val="documentfirstparagraphparagraphparagraphTablediv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 xml:space="preserve"> </w:t>
                  </w:r>
                </w:p>
                <w:p w:rsidR="00176EDA" w:rsidRPr="00533BB8" w:rsidRDefault="00957D66" w:rsidP="00EF1A3C">
                  <w:pPr>
                    <w:pStyle w:val="div"/>
                    <w:spacing w:before="60" w:line="280" w:lineRule="atLeast"/>
                    <w:ind w:right="57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VIDHIK BUSINESS CONSULTANTS LLP, Ghaziabad</w:t>
                  </w:r>
                  <w:r w:rsidRPr="00533BB8">
                    <w:rPr>
                      <w:rStyle w:val="documentfirstparagraphparagraphparagraphTablediv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 xml:space="preserve"> </w:t>
                  </w:r>
                </w:p>
                <w:p w:rsidR="00176EDA" w:rsidRPr="00533BB8" w:rsidRDefault="00957D66" w:rsidP="00EF1A3C">
                  <w:pPr>
                    <w:pStyle w:val="documentskn-mlo4sec-exprulli"/>
                    <w:numPr>
                      <w:ilvl w:val="0"/>
                      <w:numId w:val="1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57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Summarize current financial status by collecting information; preparing balance sheet, profit and loss statement, and other reports</w:t>
                  </w:r>
                </w:p>
                <w:p w:rsidR="00176EDA" w:rsidRPr="004C1E1B" w:rsidRDefault="00957D66" w:rsidP="00EF1A3C">
                  <w:pPr>
                    <w:pStyle w:val="documentskn-mlo4sec-exprulli"/>
                    <w:numPr>
                      <w:ilvl w:val="0"/>
                      <w:numId w:val="1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57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Reconcile financial discrepancies by collecting and analyzing account informatio</w:t>
                  </w:r>
                  <w:r w:rsidR="0099061B"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n</w:t>
                  </w:r>
                </w:p>
                <w:p w:rsidR="00176EDA" w:rsidRPr="00533BB8" w:rsidRDefault="00957D66" w:rsidP="00EF1A3C">
                  <w:pPr>
                    <w:pStyle w:val="documentskn-mlo4sec-exprulli"/>
                    <w:numPr>
                      <w:ilvl w:val="0"/>
                      <w:numId w:val="1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57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Daily processing of received financial Intercompany Invoices - goods and services</w:t>
                  </w:r>
                </w:p>
                <w:p w:rsidR="00176EDA" w:rsidRPr="00F77385" w:rsidRDefault="00957D66" w:rsidP="00F77385">
                  <w:pPr>
                    <w:pStyle w:val="documentskn-mlo4sec-exprulli"/>
                    <w:numPr>
                      <w:ilvl w:val="0"/>
                      <w:numId w:val="1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57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Identification and resolution of issues when posting invoices and correction of postings</w:t>
                  </w:r>
                </w:p>
                <w:p w:rsidR="00176EDA" w:rsidRPr="00533BB8" w:rsidRDefault="00957D66" w:rsidP="00EF1A3C">
                  <w:pPr>
                    <w:pStyle w:val="documentskn-mlo4sec-exprulli"/>
                    <w:numPr>
                      <w:ilvl w:val="0"/>
                      <w:numId w:val="1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57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Experience in handling petty cash, preparing vouchers, and accounts payable</w:t>
                  </w:r>
                </w:p>
                <w:p w:rsidR="00176EDA" w:rsidRPr="00533BB8" w:rsidRDefault="00957D66" w:rsidP="00EF1A3C">
                  <w:pPr>
                    <w:pStyle w:val="documentskn-mlo4sec-exprulli"/>
                    <w:numPr>
                      <w:ilvl w:val="0"/>
                      <w:numId w:val="1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57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Perform end-to-end GL procedures including balance sheet, fixed assets and intercompany reconciliation, month end closing activities and payments preparation</w:t>
                  </w:r>
                </w:p>
                <w:p w:rsidR="00176EDA" w:rsidRPr="00533BB8" w:rsidRDefault="00957D66" w:rsidP="00EF1A3C">
                  <w:pPr>
                    <w:pStyle w:val="documentskn-mlo4sec-exprulli"/>
                    <w:numPr>
                      <w:ilvl w:val="0"/>
                      <w:numId w:val="1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57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Preparation and posting journal entries</w:t>
                  </w:r>
                </w:p>
                <w:p w:rsidR="00176EDA" w:rsidRPr="00F77385" w:rsidRDefault="00957D66" w:rsidP="00F77385">
                  <w:pPr>
                    <w:pStyle w:val="documentskn-mlo4sec-exprulli"/>
                    <w:numPr>
                      <w:ilvl w:val="0"/>
                      <w:numId w:val="1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57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Filing of GST Returns GSTR-1, GSTR-3B, GSTR-6 and annual return</w:t>
                  </w:r>
                </w:p>
              </w:tc>
            </w:tr>
          </w:tbl>
          <w:p w:rsidR="00176EDA" w:rsidRPr="00533BB8" w:rsidRDefault="00176EDA">
            <w:pPr>
              <w:rPr>
                <w:rFonts w:ascii="Calibri" w:hAnsi="Calibri" w:cs="Calibri"/>
                <w:vanish/>
                <w:sz w:val="22"/>
                <w:szCs w:val="22"/>
              </w:rPr>
            </w:pPr>
          </w:p>
          <w:tbl>
            <w:tblPr>
              <w:tblStyle w:val="documentskn-mlo4sec-exprparagraph"/>
              <w:tblW w:w="0" w:type="auto"/>
              <w:tblCellSpacing w:w="0" w:type="dxa"/>
              <w:tblLayout w:type="fixed"/>
              <w:tblCellMar>
                <w:top w:w="260" w:type="dxa"/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000"/>
              <w:gridCol w:w="500"/>
              <w:gridCol w:w="4280"/>
            </w:tblGrid>
            <w:tr w:rsidR="00176EDA" w:rsidRPr="00533BB8" w:rsidTr="00533BB8">
              <w:trPr>
                <w:tblCellSpacing w:w="0" w:type="dxa"/>
              </w:trPr>
              <w:tc>
                <w:tcPr>
                  <w:tcW w:w="2000" w:type="dxa"/>
                  <w:tcMar>
                    <w:top w:w="44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76EDA" w:rsidRPr="00533BB8" w:rsidRDefault="005B13BF" w:rsidP="005B13BF">
                  <w:pPr>
                    <w:tabs>
                      <w:tab w:val="right" w:pos="2000"/>
                    </w:tabs>
                    <w:spacing w:before="60" w:line="280" w:lineRule="atLeast"/>
                    <w:ind w:right="-170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ab/>
                  </w:r>
                  <w:r w:rsidR="00957D66"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Jun 2019 - Dec 2020</w:t>
                  </w:r>
                </w:p>
              </w:tc>
              <w:tc>
                <w:tcPr>
                  <w:tcW w:w="500" w:type="dxa"/>
                  <w:tcMar>
                    <w:top w:w="44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76EDA" w:rsidRPr="00533BB8" w:rsidRDefault="00176EDA" w:rsidP="00F77385">
                  <w:pPr>
                    <w:spacing w:before="60" w:line="280" w:lineRule="atLeast"/>
                    <w:ind w:right="-170"/>
                    <w:jc w:val="center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</w:p>
              </w:tc>
              <w:tc>
                <w:tcPr>
                  <w:tcW w:w="4280" w:type="dxa"/>
                  <w:tcMar>
                    <w:top w:w="44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76EDA" w:rsidRPr="00533BB8" w:rsidRDefault="00957D66" w:rsidP="005B13BF">
                  <w:pPr>
                    <w:pStyle w:val="documentskn-mlo4disp-block"/>
                    <w:pBdr>
                      <w:bottom w:val="none" w:sz="0" w:space="2" w:color="auto"/>
                    </w:pBdr>
                    <w:spacing w:before="60" w:line="280" w:lineRule="atLeast"/>
                    <w:ind w:right="-170"/>
                    <w:rPr>
                      <w:rStyle w:val="documentsec-exprparagraphTableany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documentskn-mlo4txt-bold"/>
                      <w:rFonts w:ascii="Calibri" w:eastAsia="Open Sans" w:hAnsi="Calibri" w:cs="Calibri"/>
                      <w:caps/>
                      <w:color w:val="2C2C2C"/>
                      <w:sz w:val="22"/>
                      <w:szCs w:val="22"/>
                    </w:rPr>
                    <w:t>Accounts Executive</w:t>
                  </w:r>
                  <w:r w:rsidRPr="00533BB8">
                    <w:rPr>
                      <w:rStyle w:val="documentsec-exprparagraphTableany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 xml:space="preserve"> </w:t>
                  </w:r>
                </w:p>
                <w:p w:rsidR="00176EDA" w:rsidRPr="00533BB8" w:rsidRDefault="00957D66" w:rsidP="005B13BF">
                  <w:pPr>
                    <w:pStyle w:val="div"/>
                    <w:spacing w:before="60" w:line="280" w:lineRule="atLeast"/>
                    <w:ind w:right="-170"/>
                    <w:rPr>
                      <w:rStyle w:val="documentsec-exprparagraphTableany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RELIABLE LAW SOLUTIONS, Ghaziabad</w:t>
                  </w:r>
                  <w:r w:rsidRPr="00533BB8">
                    <w:rPr>
                      <w:rStyle w:val="documentsec-exprparagraphTableany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 xml:space="preserve"> 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2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lastRenderedPageBreak/>
                    <w:t>Verify, allocate, post, and reconcile transactions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2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Document financial transactions by entering account information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2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Support month-end and year-end close process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2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Plan, assign, and review staff's work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2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Analyze financial information and summarize financial status</w:t>
                  </w:r>
                </w:p>
                <w:p w:rsidR="00176EDA" w:rsidRPr="00F77385" w:rsidRDefault="00957D66" w:rsidP="00F77385">
                  <w:pPr>
                    <w:pStyle w:val="documentskn-mlo4sec-exprulli"/>
                    <w:numPr>
                      <w:ilvl w:val="0"/>
                      <w:numId w:val="2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Substantiates financial transactions by auditing documents</w:t>
                  </w:r>
                </w:p>
              </w:tc>
            </w:tr>
          </w:tbl>
          <w:p w:rsidR="00176EDA" w:rsidRPr="00533BB8" w:rsidRDefault="00176EDA">
            <w:pPr>
              <w:rPr>
                <w:rFonts w:ascii="Calibri" w:hAnsi="Calibri" w:cs="Calibri"/>
                <w:vanish/>
                <w:sz w:val="22"/>
                <w:szCs w:val="22"/>
              </w:rPr>
            </w:pPr>
          </w:p>
          <w:tbl>
            <w:tblPr>
              <w:tblStyle w:val="documentskn-mlo4sec-exprparagraph"/>
              <w:tblW w:w="0" w:type="auto"/>
              <w:tblCellSpacing w:w="0" w:type="dxa"/>
              <w:tblLayout w:type="fixed"/>
              <w:tblCellMar>
                <w:top w:w="260" w:type="dxa"/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2000"/>
              <w:gridCol w:w="500"/>
              <w:gridCol w:w="4280"/>
            </w:tblGrid>
            <w:tr w:rsidR="00176EDA">
              <w:trPr>
                <w:tblCellSpacing w:w="0" w:type="dxa"/>
              </w:trPr>
              <w:tc>
                <w:tcPr>
                  <w:tcW w:w="2000" w:type="dxa"/>
                  <w:tcMar>
                    <w:top w:w="44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76EDA" w:rsidRDefault="005B13BF" w:rsidP="005B13BF">
                  <w:pPr>
                    <w:tabs>
                      <w:tab w:val="right" w:pos="2000"/>
                    </w:tabs>
                    <w:spacing w:before="60" w:line="280" w:lineRule="atLeast"/>
                    <w:ind w:right="-170"/>
                    <w:rPr>
                      <w:rStyle w:val="span"/>
                      <w:rFonts w:ascii="Open Sans" w:eastAsia="Open Sans" w:hAnsi="Open Sans" w:cs="Open Sans"/>
                      <w:color w:val="050505"/>
                      <w:sz w:val="20"/>
                      <w:szCs w:val="20"/>
                    </w:rPr>
                  </w:pPr>
                  <w:r>
                    <w:rPr>
                      <w:rStyle w:val="span"/>
                      <w:rFonts w:ascii="Open Sans" w:eastAsia="Open Sans" w:hAnsi="Open Sans" w:cs="Open Sans"/>
                      <w:color w:val="050505"/>
                      <w:sz w:val="20"/>
                      <w:szCs w:val="20"/>
                    </w:rPr>
                    <w:tab/>
                  </w:r>
                  <w:r w:rsidR="00957D66">
                    <w:rPr>
                      <w:rStyle w:val="span"/>
                      <w:rFonts w:ascii="Open Sans" w:eastAsia="Open Sans" w:hAnsi="Open Sans" w:cs="Open Sans"/>
                      <w:color w:val="050505"/>
                      <w:sz w:val="20"/>
                      <w:szCs w:val="20"/>
                    </w:rPr>
                    <w:t>Feb 2017 - Feb 2019</w:t>
                  </w:r>
                </w:p>
              </w:tc>
              <w:tc>
                <w:tcPr>
                  <w:tcW w:w="500" w:type="dxa"/>
                  <w:tcMar>
                    <w:top w:w="44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76EDA" w:rsidRDefault="00176EDA" w:rsidP="005B13BF">
                  <w:pPr>
                    <w:spacing w:before="60" w:line="280" w:lineRule="atLeast"/>
                    <w:ind w:right="-170"/>
                    <w:jc w:val="right"/>
                    <w:rPr>
                      <w:rStyle w:val="span"/>
                      <w:rFonts w:ascii="Open Sans" w:eastAsia="Open Sans" w:hAnsi="Open Sans" w:cs="Open Sans"/>
                      <w:color w:val="050505"/>
                      <w:sz w:val="20"/>
                      <w:szCs w:val="20"/>
                    </w:rPr>
                  </w:pPr>
                </w:p>
              </w:tc>
              <w:tc>
                <w:tcPr>
                  <w:tcW w:w="4280" w:type="dxa"/>
                  <w:tcMar>
                    <w:top w:w="440" w:type="dxa"/>
                    <w:left w:w="0" w:type="dxa"/>
                    <w:bottom w:w="0" w:type="dxa"/>
                    <w:right w:w="0" w:type="dxa"/>
                  </w:tcMar>
                  <w:hideMark/>
                </w:tcPr>
                <w:p w:rsidR="00176EDA" w:rsidRPr="00533BB8" w:rsidRDefault="00957D66" w:rsidP="005B13BF">
                  <w:pPr>
                    <w:pStyle w:val="documentskn-mlo4disp-block"/>
                    <w:pBdr>
                      <w:bottom w:val="none" w:sz="0" w:space="2" w:color="auto"/>
                    </w:pBdr>
                    <w:spacing w:before="60" w:line="280" w:lineRule="atLeast"/>
                    <w:ind w:right="-170"/>
                    <w:rPr>
                      <w:rStyle w:val="documentsec-exprparagraphTableany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documentskn-mlo4txt-bold"/>
                      <w:rFonts w:ascii="Calibri" w:eastAsia="Open Sans" w:hAnsi="Calibri" w:cs="Calibri"/>
                      <w:caps/>
                      <w:color w:val="2C2C2C"/>
                      <w:sz w:val="22"/>
                      <w:szCs w:val="22"/>
                    </w:rPr>
                    <w:t>Accountant</w:t>
                  </w:r>
                  <w:r w:rsidRPr="00533BB8">
                    <w:rPr>
                      <w:rStyle w:val="documentsec-exprparagraphTableany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 xml:space="preserve"> </w:t>
                  </w:r>
                </w:p>
                <w:p w:rsidR="00176EDA" w:rsidRPr="00533BB8" w:rsidRDefault="00713F69" w:rsidP="005B13BF">
                  <w:pPr>
                    <w:pStyle w:val="div"/>
                    <w:spacing w:before="60" w:line="280" w:lineRule="atLeast"/>
                    <w:ind w:right="-170"/>
                    <w:rPr>
                      <w:rStyle w:val="documentsec-exprparagraphTableany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PARITY COMPUTERS</w:t>
                  </w:r>
                  <w:r w:rsidR="00957D66"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, Ghaziabad</w:t>
                  </w:r>
                  <w:r w:rsidR="00957D66" w:rsidRPr="00533BB8">
                    <w:rPr>
                      <w:rStyle w:val="documentsec-exprparagraphTableany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 xml:space="preserve"> 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3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Reconcile accounts payable and receivable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3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Generating invoices and account statements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3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Manage all accounting transactions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3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Ensure timely bank payments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3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Handle monthly, quarterly and annual closings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3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Communicate effectively with clients</w:t>
                  </w:r>
                </w:p>
                <w:p w:rsidR="00176EDA" w:rsidRPr="00533BB8" w:rsidRDefault="00957D66" w:rsidP="005B13BF">
                  <w:pPr>
                    <w:pStyle w:val="documentskn-mlo4sec-exprulli"/>
                    <w:numPr>
                      <w:ilvl w:val="0"/>
                      <w:numId w:val="3"/>
                    </w:numPr>
                    <w:pBdr>
                      <w:left w:val="none" w:sz="0" w:space="3" w:color="auto"/>
                      <w:bottom w:val="none" w:sz="0" w:space="3" w:color="auto"/>
                    </w:pBdr>
                    <w:spacing w:before="60" w:after="100" w:line="280" w:lineRule="atLeast"/>
                    <w:ind w:left="260" w:right="-170" w:hanging="252"/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</w:pPr>
                  <w:r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 xml:space="preserve">Receive, record, and </w:t>
                  </w:r>
                  <w:r w:rsidR="0099061B" w:rsidRPr="00533BB8">
                    <w:rPr>
                      <w:rStyle w:val="span"/>
                      <w:rFonts w:ascii="Calibri" w:eastAsia="Open Sans" w:hAnsi="Calibri" w:cs="Calibri"/>
                      <w:color w:val="050505"/>
                      <w:sz w:val="22"/>
                      <w:szCs w:val="22"/>
                    </w:rPr>
                    <w:t>bank cash, checks, and vouchers.</w:t>
                  </w:r>
                </w:p>
              </w:tc>
            </w:tr>
          </w:tbl>
          <w:p w:rsidR="00176EDA" w:rsidRDefault="00176EDA">
            <w:pPr>
              <w:rPr>
                <w:rStyle w:val="documentskn-mlo4mid-sectionleft-box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</w:p>
        </w:tc>
        <w:tc>
          <w:tcPr>
            <w:tcW w:w="36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176EDA">
            <w:pPr>
              <w:pStyle w:val="documentskn-mlo4mid-sectionleftmidcellParagraph"/>
              <w:spacing w:line="280" w:lineRule="atLeast"/>
              <w:rPr>
                <w:rStyle w:val="documentskn-mlo4mid-sectionleftmid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</w:p>
        </w:tc>
        <w:tc>
          <w:tcPr>
            <w:tcW w:w="360" w:type="dxa"/>
            <w:tcBorders>
              <w:left w:val="single" w:sz="4" w:space="0" w:color="000000"/>
            </w:tcBorders>
            <w:tcMar>
              <w:top w:w="0" w:type="dxa"/>
              <w:left w:w="5" w:type="dxa"/>
              <w:bottom w:w="0" w:type="dxa"/>
              <w:right w:w="0" w:type="dxa"/>
            </w:tcMar>
            <w:hideMark/>
          </w:tcPr>
          <w:p w:rsidR="00176EDA" w:rsidRDefault="00176EDA">
            <w:pPr>
              <w:pStyle w:val="documentskn-mlo4mid-sectionleftmidcellParagraph"/>
              <w:spacing w:line="280" w:lineRule="atLeast"/>
              <w:rPr>
                <w:rStyle w:val="documentskn-mlo4mid-sectionleftmidcell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</w:p>
        </w:tc>
        <w:tc>
          <w:tcPr>
            <w:tcW w:w="361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:rsidR="00176EDA" w:rsidRDefault="00957D66">
            <w:pPr>
              <w:pStyle w:val="documentskn-mlo4heading"/>
              <w:spacing w:line="360" w:lineRule="exact"/>
              <w:rPr>
                <w:rStyle w:val="documentskn-mlo4mid-sectiondiv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  <w:r>
              <w:rPr>
                <w:rStyle w:val="documentheadingpadding"/>
                <w:color w:val="FFFFFF"/>
                <w:shd w:val="clear" w:color="auto" w:fill="2C2C2C"/>
              </w:rPr>
              <w:t>   </w:t>
            </w:r>
            <w:r w:rsidR="00DB29E5">
              <w:rPr>
                <w:rStyle w:val="span"/>
                <w:rFonts w:ascii="Abel" w:eastAsia="Abel" w:hAnsi="Abel" w:cs="Abel"/>
                <w:color w:val="FFFFFF"/>
                <w:sz w:val="28"/>
                <w:szCs w:val="28"/>
                <w:shd w:val="clear" w:color="auto" w:fill="2C2C2C"/>
              </w:rPr>
              <w:t>E</w:t>
            </w:r>
            <w:r>
              <w:rPr>
                <w:rStyle w:val="span"/>
                <w:rFonts w:ascii="Abel" w:eastAsia="Abel" w:hAnsi="Abel" w:cs="Abel"/>
                <w:color w:val="FFFFFF"/>
                <w:sz w:val="28"/>
                <w:szCs w:val="28"/>
                <w:shd w:val="clear" w:color="auto" w:fill="2C2C2C"/>
              </w:rPr>
              <w:t>ducation</w:t>
            </w:r>
            <w:r>
              <w:rPr>
                <w:rStyle w:val="documentheadingpadding"/>
                <w:color w:val="FFFFFF"/>
                <w:shd w:val="clear" w:color="auto" w:fill="2C2C2C"/>
              </w:rPr>
              <w:t>   </w:t>
            </w:r>
            <w:r>
              <w:rPr>
                <w:rStyle w:val="documentskn-mlo4mid-sectiondiv"/>
                <w:rFonts w:ascii="Open Sans" w:eastAsia="Open Sans" w:hAnsi="Open Sans" w:cs="Open Sans"/>
                <w:noProof/>
                <w:color w:val="050505"/>
                <w:sz w:val="20"/>
                <w:szCs w:val="20"/>
                <w:lang w:val="en-IN" w:eastAsia="en-IN"/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222250</wp:posOffset>
                  </wp:positionV>
                  <wp:extent cx="2193925" cy="25400"/>
                  <wp:effectExtent l="0" t="0" r="0" b="0"/>
                  <wp:wrapNone/>
                  <wp:docPr id="100011" name="Picture 10001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11" name=""/>
                          <pic:cNvPicPr>
                            <a:picLocks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3925" cy="2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176EDA" w:rsidRPr="00533BB8" w:rsidRDefault="00957D66">
            <w:pPr>
              <w:pStyle w:val="documentskn-mlo4disp-block"/>
              <w:pBdr>
                <w:top w:val="none" w:sz="0" w:space="20" w:color="auto"/>
              </w:pBdr>
              <w:spacing w:after="60" w:line="280" w:lineRule="atLeast"/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Style w:val="documentskn-mlo4txt-bold"/>
                <w:rFonts w:ascii="Calibri" w:eastAsia="Open Sans" w:hAnsi="Calibri" w:cs="Calibri"/>
                <w:color w:val="050505"/>
                <w:sz w:val="22"/>
                <w:szCs w:val="22"/>
              </w:rPr>
              <w:t>Dec 2020</w:t>
            </w:r>
          </w:p>
          <w:p w:rsidR="00176EDA" w:rsidRPr="00533BB8" w:rsidRDefault="00957D66">
            <w:pPr>
              <w:spacing w:line="280" w:lineRule="atLeast"/>
              <w:rPr>
                <w:rStyle w:val="span"/>
                <w:rFonts w:ascii="Calibri" w:eastAsia="Open Sans" w:hAnsi="Calibri" w:cs="Calibri"/>
                <w:b/>
                <w:bCs/>
                <w:caps/>
                <w:color w:val="2C2C2C"/>
                <w:spacing w:val="20"/>
                <w:sz w:val="22"/>
                <w:szCs w:val="22"/>
              </w:rPr>
            </w:pPr>
            <w:r w:rsidRPr="00533BB8">
              <w:rPr>
                <w:rStyle w:val="span"/>
                <w:rFonts w:ascii="Calibri" w:eastAsia="Open Sans" w:hAnsi="Calibri" w:cs="Calibri"/>
                <w:b/>
                <w:bCs/>
                <w:caps/>
                <w:color w:val="2C2C2C"/>
                <w:spacing w:val="20"/>
                <w:sz w:val="22"/>
                <w:szCs w:val="22"/>
              </w:rPr>
              <w:t>Bachelor Of Commerce</w:t>
            </w:r>
            <w:r w:rsidRPr="00533BB8">
              <w:rPr>
                <w:rStyle w:val="documentskn-mlo4txt-bold"/>
                <w:rFonts w:ascii="Calibri" w:eastAsia="Open Sans" w:hAnsi="Calibri" w:cs="Calibri"/>
                <w:caps/>
                <w:color w:val="2C2C2C"/>
                <w:sz w:val="22"/>
                <w:szCs w:val="22"/>
              </w:rPr>
              <w:t xml:space="preserve"> </w:t>
            </w:r>
            <w:r w:rsidRPr="00533BB8">
              <w:rPr>
                <w:rStyle w:val="span"/>
                <w:rFonts w:ascii="Calibri" w:eastAsia="Open Sans" w:hAnsi="Calibri" w:cs="Calibri"/>
                <w:b/>
                <w:bCs/>
                <w:caps/>
                <w:color w:val="2C2C2C"/>
                <w:spacing w:val="20"/>
                <w:sz w:val="22"/>
                <w:szCs w:val="22"/>
              </w:rPr>
              <w:t>In</w:t>
            </w:r>
            <w:r w:rsidRPr="00533BB8">
              <w:rPr>
                <w:rStyle w:val="documentskn-mlo4txt-bold"/>
                <w:rFonts w:ascii="Calibri" w:eastAsia="Open Sans" w:hAnsi="Calibri" w:cs="Calibri"/>
                <w:caps/>
                <w:color w:val="2C2C2C"/>
                <w:sz w:val="22"/>
                <w:szCs w:val="22"/>
              </w:rPr>
              <w:t xml:space="preserve"> </w:t>
            </w:r>
            <w:r w:rsidRPr="00533BB8">
              <w:rPr>
                <w:rStyle w:val="span"/>
                <w:rFonts w:ascii="Calibri" w:eastAsia="Open Sans" w:hAnsi="Calibri" w:cs="Calibri"/>
                <w:b/>
                <w:bCs/>
                <w:caps/>
                <w:color w:val="2C2C2C"/>
                <w:spacing w:val="20"/>
                <w:sz w:val="22"/>
                <w:szCs w:val="22"/>
              </w:rPr>
              <w:t>Commerce</w:t>
            </w:r>
            <w:r w:rsidRPr="00533BB8">
              <w:rPr>
                <w:rStyle w:val="documentskn-mlo4txt-bold"/>
                <w:rFonts w:ascii="Calibri" w:eastAsia="Open Sans" w:hAnsi="Calibri" w:cs="Calibri"/>
                <w:caps/>
                <w:color w:val="2C2C2C"/>
                <w:sz w:val="22"/>
                <w:szCs w:val="22"/>
              </w:rPr>
              <w:t xml:space="preserve"> </w:t>
            </w:r>
          </w:p>
          <w:p w:rsidR="00176EDA" w:rsidRPr="00533BB8" w:rsidRDefault="00957D66">
            <w:pPr>
              <w:pStyle w:val="documentskn-mlo4disp-block"/>
              <w:spacing w:after="60" w:line="280" w:lineRule="atLeast"/>
              <w:rPr>
                <w:rStyle w:val="documentskn-mlo4mid-sectiondiv"/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  <w:t xml:space="preserve">Indira Gandhi National Open University, </w:t>
            </w:r>
          </w:p>
          <w:p w:rsidR="00176EDA" w:rsidRPr="00533BB8" w:rsidRDefault="00957D66">
            <w:pPr>
              <w:spacing w:line="280" w:lineRule="atLeast"/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  <w:t>New Delhi, New Delhi</w:t>
            </w:r>
          </w:p>
          <w:p w:rsidR="00176EDA" w:rsidRPr="00533BB8" w:rsidRDefault="00957D66">
            <w:pPr>
              <w:pStyle w:val="documentskn-mlo4disp-block"/>
              <w:pBdr>
                <w:top w:val="none" w:sz="0" w:space="22" w:color="auto"/>
              </w:pBdr>
              <w:spacing w:after="60" w:line="280" w:lineRule="atLeast"/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Style w:val="documentskn-mlo4txt-bold"/>
                <w:rFonts w:ascii="Calibri" w:eastAsia="Open Sans" w:hAnsi="Calibri" w:cs="Calibri"/>
                <w:color w:val="050505"/>
                <w:sz w:val="22"/>
                <w:szCs w:val="22"/>
              </w:rPr>
              <w:t>Mar 2016</w:t>
            </w:r>
          </w:p>
          <w:p w:rsidR="00176EDA" w:rsidRPr="00533BB8" w:rsidRDefault="00957D66">
            <w:pPr>
              <w:spacing w:line="280" w:lineRule="atLeast"/>
              <w:rPr>
                <w:rStyle w:val="span"/>
                <w:rFonts w:ascii="Calibri" w:eastAsia="Open Sans" w:hAnsi="Calibri" w:cs="Calibri"/>
                <w:b/>
                <w:bCs/>
                <w:caps/>
                <w:color w:val="2C2C2C"/>
                <w:spacing w:val="20"/>
                <w:sz w:val="22"/>
                <w:szCs w:val="22"/>
              </w:rPr>
            </w:pPr>
            <w:r w:rsidRPr="00533BB8">
              <w:rPr>
                <w:rStyle w:val="span"/>
                <w:rFonts w:ascii="Calibri" w:eastAsia="Open Sans" w:hAnsi="Calibri" w:cs="Calibri"/>
                <w:b/>
                <w:bCs/>
                <w:caps/>
                <w:color w:val="2C2C2C"/>
                <w:spacing w:val="20"/>
                <w:sz w:val="22"/>
                <w:szCs w:val="22"/>
              </w:rPr>
              <w:t>High School Diploma</w:t>
            </w:r>
            <w:r w:rsidRPr="00533BB8">
              <w:rPr>
                <w:rStyle w:val="documentskn-mlo4txt-bold"/>
                <w:rFonts w:ascii="Calibri" w:eastAsia="Open Sans" w:hAnsi="Calibri" w:cs="Calibri"/>
                <w:caps/>
                <w:color w:val="2C2C2C"/>
                <w:sz w:val="22"/>
                <w:szCs w:val="22"/>
              </w:rPr>
              <w:t xml:space="preserve"> </w:t>
            </w:r>
          </w:p>
          <w:p w:rsidR="00176EDA" w:rsidRPr="00533BB8" w:rsidRDefault="00957D66">
            <w:pPr>
              <w:pStyle w:val="documentskn-mlo4disp-block"/>
              <w:spacing w:after="60" w:line="280" w:lineRule="atLeast"/>
              <w:rPr>
                <w:rStyle w:val="documentskn-mlo4mid-sectiondiv"/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  <w:t xml:space="preserve">Intermediate, </w:t>
            </w:r>
          </w:p>
          <w:p w:rsidR="00176EDA" w:rsidRPr="00533BB8" w:rsidRDefault="00957D66">
            <w:pPr>
              <w:spacing w:line="280" w:lineRule="atLeast"/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  <w:t>Ghaziabad, Uttar Pradesh</w:t>
            </w:r>
          </w:p>
          <w:p w:rsidR="00176EDA" w:rsidRPr="00533BB8" w:rsidRDefault="00957D66">
            <w:pPr>
              <w:pStyle w:val="documentskn-mlo4disp-block"/>
              <w:pBdr>
                <w:top w:val="none" w:sz="0" w:space="22" w:color="auto"/>
              </w:pBdr>
              <w:spacing w:after="60" w:line="280" w:lineRule="atLeast"/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Style w:val="documentskn-mlo4txt-bold"/>
                <w:rFonts w:ascii="Calibri" w:eastAsia="Open Sans" w:hAnsi="Calibri" w:cs="Calibri"/>
                <w:color w:val="050505"/>
                <w:sz w:val="22"/>
                <w:szCs w:val="22"/>
              </w:rPr>
              <w:t>Mar 2014</w:t>
            </w:r>
          </w:p>
          <w:p w:rsidR="00176EDA" w:rsidRPr="00533BB8" w:rsidRDefault="00957D66">
            <w:pPr>
              <w:spacing w:line="280" w:lineRule="atLeast"/>
              <w:rPr>
                <w:rStyle w:val="span"/>
                <w:rFonts w:ascii="Calibri" w:eastAsia="Open Sans" w:hAnsi="Calibri" w:cs="Calibri"/>
                <w:b/>
                <w:bCs/>
                <w:caps/>
                <w:color w:val="2C2C2C"/>
                <w:spacing w:val="20"/>
                <w:sz w:val="22"/>
                <w:szCs w:val="22"/>
              </w:rPr>
            </w:pPr>
            <w:r w:rsidRPr="00533BB8">
              <w:rPr>
                <w:rStyle w:val="span"/>
                <w:rFonts w:ascii="Calibri" w:eastAsia="Open Sans" w:hAnsi="Calibri" w:cs="Calibri"/>
                <w:b/>
                <w:bCs/>
                <w:caps/>
                <w:color w:val="2C2C2C"/>
                <w:spacing w:val="20"/>
                <w:sz w:val="22"/>
                <w:szCs w:val="22"/>
              </w:rPr>
              <w:t>High School Diploma</w:t>
            </w:r>
            <w:r w:rsidRPr="00533BB8">
              <w:rPr>
                <w:rStyle w:val="documentskn-mlo4txt-bold"/>
                <w:rFonts w:ascii="Calibri" w:eastAsia="Open Sans" w:hAnsi="Calibri" w:cs="Calibri"/>
                <w:caps/>
                <w:color w:val="2C2C2C"/>
                <w:sz w:val="22"/>
                <w:szCs w:val="22"/>
              </w:rPr>
              <w:t xml:space="preserve"> </w:t>
            </w:r>
          </w:p>
          <w:p w:rsidR="00176EDA" w:rsidRPr="00533BB8" w:rsidRDefault="00957D66">
            <w:pPr>
              <w:pStyle w:val="documentskn-mlo4disp-block"/>
              <w:spacing w:after="60" w:line="280" w:lineRule="atLeast"/>
              <w:rPr>
                <w:rStyle w:val="documentskn-mlo4mid-sectiondiv"/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  <w:t xml:space="preserve">Matriculation, </w:t>
            </w:r>
          </w:p>
          <w:p w:rsidR="00176EDA" w:rsidRDefault="00957D66">
            <w:pPr>
              <w:spacing w:line="280" w:lineRule="atLeast"/>
              <w:rPr>
                <w:rStyle w:val="span"/>
                <w:rFonts w:ascii="Open Sans" w:eastAsia="Open Sans" w:hAnsi="Open Sans" w:cs="Open Sans"/>
                <w:color w:val="050505"/>
                <w:sz w:val="20"/>
                <w:szCs w:val="20"/>
              </w:rPr>
            </w:pPr>
            <w:r w:rsidRPr="00533BB8">
              <w:rPr>
                <w:rStyle w:val="span"/>
                <w:rFonts w:ascii="Calibri" w:eastAsia="Open Sans" w:hAnsi="Calibri" w:cs="Calibri"/>
                <w:color w:val="050505"/>
                <w:sz w:val="22"/>
                <w:szCs w:val="22"/>
              </w:rPr>
              <w:t>Ghaziabad, Uttar Pradesh</w:t>
            </w:r>
          </w:p>
        </w:tc>
      </w:tr>
    </w:tbl>
    <w:p w:rsidR="00176EDA" w:rsidRDefault="00176EDA">
      <w:pPr>
        <w:pStyle w:val="div"/>
        <w:spacing w:line="400" w:lineRule="exact"/>
        <w:rPr>
          <w:rFonts w:ascii="Open Sans" w:eastAsia="Open Sans" w:hAnsi="Open Sans" w:cs="Open Sans"/>
          <w:color w:val="050505"/>
          <w:sz w:val="20"/>
          <w:szCs w:val="20"/>
        </w:rPr>
      </w:pPr>
    </w:p>
    <w:p w:rsidR="00176EDA" w:rsidRDefault="00957D66" w:rsidP="005B13BF">
      <w:pPr>
        <w:pStyle w:val="documentskn-mlo4heading"/>
        <w:spacing w:before="40" w:line="360" w:lineRule="exact"/>
        <w:rPr>
          <w:rFonts w:ascii="Open Sans" w:eastAsia="Open Sans" w:hAnsi="Open Sans" w:cs="Open Sans"/>
          <w:color w:val="050505"/>
          <w:sz w:val="20"/>
          <w:szCs w:val="20"/>
        </w:rPr>
      </w:pPr>
      <w:r>
        <w:rPr>
          <w:rStyle w:val="documentheadingpadding"/>
          <w:color w:val="FFFFFF"/>
          <w:shd w:val="clear" w:color="auto" w:fill="2C2C2C"/>
        </w:rPr>
        <w:t>   </w:t>
      </w:r>
      <w:r>
        <w:rPr>
          <w:rStyle w:val="span"/>
          <w:rFonts w:ascii="Abel" w:eastAsia="Abel" w:hAnsi="Abel" w:cs="Abel"/>
          <w:color w:val="FFFFFF"/>
          <w:sz w:val="28"/>
          <w:szCs w:val="28"/>
          <w:shd w:val="clear" w:color="auto" w:fill="2C2C2C"/>
        </w:rPr>
        <w:t>Skills</w:t>
      </w:r>
      <w:r>
        <w:rPr>
          <w:rStyle w:val="documentheadingpadding"/>
          <w:color w:val="FFFFFF"/>
          <w:shd w:val="clear" w:color="auto" w:fill="2C2C2C"/>
        </w:rPr>
        <w:t>   </w:t>
      </w:r>
      <w:r>
        <w:rPr>
          <w:rFonts w:ascii="Open Sans" w:eastAsia="Open Sans" w:hAnsi="Open Sans" w:cs="Open Sans"/>
          <w:noProof/>
          <w:color w:val="050505"/>
          <w:sz w:val="20"/>
          <w:szCs w:val="20"/>
          <w:lang w:val="en-IN" w:eastAsia="en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7239000" cy="25400"/>
            <wp:effectExtent l="0" t="0" r="0" b="0"/>
            <wp:wrapNone/>
            <wp:docPr id="100013" name="Picture 1000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3" name=""/>
                    <pic:cNvPicPr>
                      <a:picLocks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76EDA" w:rsidRDefault="00176EDA">
      <w:pPr>
        <w:pStyle w:val="div"/>
        <w:spacing w:line="400" w:lineRule="exact"/>
        <w:rPr>
          <w:rFonts w:ascii="Open Sans" w:eastAsia="Open Sans" w:hAnsi="Open Sans" w:cs="Open Sans"/>
          <w:color w:val="050505"/>
          <w:sz w:val="20"/>
          <w:szCs w:val="20"/>
        </w:rPr>
      </w:pPr>
    </w:p>
    <w:tbl>
      <w:tblPr>
        <w:tblW w:w="11440" w:type="dxa"/>
        <w:tblLook w:val="04A0" w:firstRow="1" w:lastRow="0" w:firstColumn="1" w:lastColumn="0" w:noHBand="0" w:noVBand="1"/>
      </w:tblPr>
      <w:tblGrid>
        <w:gridCol w:w="5720"/>
        <w:gridCol w:w="5720"/>
      </w:tblGrid>
      <w:tr w:rsidR="00176EDA">
        <w:tc>
          <w:tcPr>
            <w:tcW w:w="5720" w:type="dxa"/>
            <w:tcMar>
              <w:left w:w="0" w:type="dxa"/>
            </w:tcMar>
          </w:tcPr>
          <w:p w:rsidR="00176EDA" w:rsidRPr="00533BB8" w:rsidRDefault="00957D66" w:rsidP="005B13BF">
            <w:pPr>
              <w:pStyle w:val="p"/>
              <w:numPr>
                <w:ilvl w:val="0"/>
                <w:numId w:val="4"/>
              </w:numPr>
              <w:tabs>
                <w:tab w:val="left" w:pos="260"/>
              </w:tabs>
              <w:spacing w:before="60" w:after="60" w:line="280" w:lineRule="atLeast"/>
              <w:ind w:left="260" w:right="-170" w:hanging="260"/>
              <w:rPr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Fonts w:ascii="Calibri" w:eastAsia="Open Sans" w:hAnsi="Calibri" w:cs="Calibri"/>
                <w:color w:val="050505"/>
                <w:sz w:val="22"/>
                <w:szCs w:val="22"/>
              </w:rPr>
              <w:t>Microsoft- Excel, PowerPoint &amp; Word</w:t>
            </w:r>
          </w:p>
        </w:tc>
        <w:tc>
          <w:tcPr>
            <w:tcW w:w="5720" w:type="dxa"/>
            <w:tcMar>
              <w:left w:w="0" w:type="dxa"/>
            </w:tcMar>
          </w:tcPr>
          <w:p w:rsidR="00176EDA" w:rsidRPr="00533BB8" w:rsidRDefault="00957D66" w:rsidP="005B13BF">
            <w:pPr>
              <w:pStyle w:val="p"/>
              <w:numPr>
                <w:ilvl w:val="0"/>
                <w:numId w:val="5"/>
              </w:numPr>
              <w:tabs>
                <w:tab w:val="left" w:pos="260"/>
              </w:tabs>
              <w:spacing w:before="60" w:after="60" w:line="280" w:lineRule="atLeast"/>
              <w:ind w:left="260" w:right="-170" w:hanging="260"/>
              <w:rPr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Fonts w:ascii="Calibri" w:eastAsia="Open Sans" w:hAnsi="Calibri" w:cs="Calibri"/>
                <w:color w:val="050505"/>
                <w:sz w:val="22"/>
                <w:szCs w:val="22"/>
              </w:rPr>
              <w:t>Account and Ledger Reconciliations</w:t>
            </w:r>
          </w:p>
        </w:tc>
      </w:tr>
      <w:tr w:rsidR="00176EDA">
        <w:tc>
          <w:tcPr>
            <w:tcW w:w="5720" w:type="dxa"/>
            <w:tcMar>
              <w:left w:w="0" w:type="dxa"/>
            </w:tcMar>
          </w:tcPr>
          <w:p w:rsidR="00176EDA" w:rsidRPr="00533BB8" w:rsidRDefault="00957D66" w:rsidP="005B13BF">
            <w:pPr>
              <w:pStyle w:val="p"/>
              <w:numPr>
                <w:ilvl w:val="0"/>
                <w:numId w:val="6"/>
              </w:numPr>
              <w:tabs>
                <w:tab w:val="left" w:pos="260"/>
              </w:tabs>
              <w:spacing w:before="60" w:after="60" w:line="280" w:lineRule="atLeast"/>
              <w:ind w:left="260" w:right="-170" w:hanging="260"/>
              <w:rPr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Fonts w:ascii="Calibri" w:eastAsia="Open Sans" w:hAnsi="Calibri" w:cs="Calibri"/>
                <w:color w:val="050505"/>
                <w:sz w:val="22"/>
                <w:szCs w:val="22"/>
              </w:rPr>
              <w:t>Intercompany Reconciliations</w:t>
            </w:r>
          </w:p>
        </w:tc>
        <w:tc>
          <w:tcPr>
            <w:tcW w:w="5720" w:type="dxa"/>
            <w:tcMar>
              <w:left w:w="0" w:type="dxa"/>
            </w:tcMar>
          </w:tcPr>
          <w:p w:rsidR="00176EDA" w:rsidRPr="00533BB8" w:rsidRDefault="00957D66" w:rsidP="005B13BF">
            <w:pPr>
              <w:pStyle w:val="p"/>
              <w:numPr>
                <w:ilvl w:val="0"/>
                <w:numId w:val="7"/>
              </w:numPr>
              <w:tabs>
                <w:tab w:val="left" w:pos="260"/>
              </w:tabs>
              <w:spacing w:before="60" w:after="60" w:line="280" w:lineRule="atLeast"/>
              <w:ind w:left="260" w:right="-170" w:hanging="260"/>
              <w:rPr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Fonts w:ascii="Calibri" w:eastAsia="Open Sans" w:hAnsi="Calibri" w:cs="Calibri"/>
                <w:color w:val="050505"/>
                <w:sz w:val="22"/>
                <w:szCs w:val="22"/>
              </w:rPr>
              <w:t>Accounts Payable and Accounts Receivable</w:t>
            </w:r>
          </w:p>
        </w:tc>
      </w:tr>
      <w:tr w:rsidR="00176EDA">
        <w:tc>
          <w:tcPr>
            <w:tcW w:w="5720" w:type="dxa"/>
            <w:tcMar>
              <w:left w:w="0" w:type="dxa"/>
            </w:tcMar>
          </w:tcPr>
          <w:p w:rsidR="00176EDA" w:rsidRPr="00533BB8" w:rsidRDefault="00957D66" w:rsidP="005B13BF">
            <w:pPr>
              <w:pStyle w:val="p"/>
              <w:numPr>
                <w:ilvl w:val="0"/>
                <w:numId w:val="8"/>
              </w:numPr>
              <w:tabs>
                <w:tab w:val="left" w:pos="260"/>
              </w:tabs>
              <w:spacing w:before="60" w:after="60" w:line="280" w:lineRule="atLeast"/>
              <w:ind w:left="260" w:right="-170" w:hanging="260"/>
              <w:rPr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Fonts w:ascii="Calibri" w:eastAsia="Open Sans" w:hAnsi="Calibri" w:cs="Calibri"/>
                <w:color w:val="050505"/>
                <w:sz w:val="22"/>
                <w:szCs w:val="22"/>
              </w:rPr>
              <w:t>Financial Accounting</w:t>
            </w:r>
          </w:p>
        </w:tc>
        <w:tc>
          <w:tcPr>
            <w:tcW w:w="5720" w:type="dxa"/>
            <w:tcMar>
              <w:left w:w="0" w:type="dxa"/>
            </w:tcMar>
          </w:tcPr>
          <w:p w:rsidR="00176EDA" w:rsidRPr="00533BB8" w:rsidRDefault="00957D66" w:rsidP="005B13BF">
            <w:pPr>
              <w:pStyle w:val="p"/>
              <w:numPr>
                <w:ilvl w:val="0"/>
                <w:numId w:val="9"/>
              </w:numPr>
              <w:tabs>
                <w:tab w:val="left" w:pos="260"/>
              </w:tabs>
              <w:spacing w:before="60" w:after="60" w:line="280" w:lineRule="atLeast"/>
              <w:ind w:left="260" w:right="-170" w:hanging="260"/>
              <w:rPr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Fonts w:ascii="Calibri" w:eastAsia="Open Sans" w:hAnsi="Calibri" w:cs="Calibri"/>
                <w:color w:val="050505"/>
                <w:sz w:val="22"/>
                <w:szCs w:val="22"/>
              </w:rPr>
              <w:t>Accounting Software Systems</w:t>
            </w:r>
          </w:p>
        </w:tc>
      </w:tr>
      <w:tr w:rsidR="00176EDA">
        <w:tc>
          <w:tcPr>
            <w:tcW w:w="5720" w:type="dxa"/>
            <w:tcMar>
              <w:left w:w="0" w:type="dxa"/>
            </w:tcMar>
          </w:tcPr>
          <w:p w:rsidR="00176EDA" w:rsidRPr="00533BB8" w:rsidRDefault="00957D66" w:rsidP="005B13BF">
            <w:pPr>
              <w:pStyle w:val="p"/>
              <w:numPr>
                <w:ilvl w:val="0"/>
                <w:numId w:val="10"/>
              </w:numPr>
              <w:tabs>
                <w:tab w:val="left" w:pos="260"/>
              </w:tabs>
              <w:spacing w:before="60" w:after="60" w:line="280" w:lineRule="atLeast"/>
              <w:ind w:left="260" w:right="-170" w:hanging="260"/>
              <w:rPr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Fonts w:ascii="Calibri" w:eastAsia="Open Sans" w:hAnsi="Calibri" w:cs="Calibri"/>
                <w:color w:val="050505"/>
                <w:sz w:val="22"/>
                <w:szCs w:val="22"/>
              </w:rPr>
              <w:t>Journal Entry Preparation</w:t>
            </w:r>
          </w:p>
        </w:tc>
        <w:tc>
          <w:tcPr>
            <w:tcW w:w="5720" w:type="dxa"/>
            <w:tcMar>
              <w:left w:w="0" w:type="dxa"/>
            </w:tcMar>
          </w:tcPr>
          <w:p w:rsidR="00176EDA" w:rsidRPr="00533BB8" w:rsidRDefault="00957D66" w:rsidP="005B13BF">
            <w:pPr>
              <w:pStyle w:val="p"/>
              <w:numPr>
                <w:ilvl w:val="0"/>
                <w:numId w:val="11"/>
              </w:numPr>
              <w:tabs>
                <w:tab w:val="left" w:pos="260"/>
              </w:tabs>
              <w:spacing w:before="60" w:after="60" w:line="280" w:lineRule="atLeast"/>
              <w:ind w:left="260" w:right="-170" w:hanging="260"/>
              <w:rPr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Fonts w:ascii="Calibri" w:eastAsia="Open Sans" w:hAnsi="Calibri" w:cs="Calibri"/>
                <w:color w:val="050505"/>
                <w:sz w:val="22"/>
                <w:szCs w:val="22"/>
              </w:rPr>
              <w:t>Monthly and Annual Journal Entries</w:t>
            </w:r>
          </w:p>
        </w:tc>
      </w:tr>
      <w:tr w:rsidR="00176EDA">
        <w:tc>
          <w:tcPr>
            <w:tcW w:w="5720" w:type="dxa"/>
            <w:tcMar>
              <w:left w:w="0" w:type="dxa"/>
            </w:tcMar>
          </w:tcPr>
          <w:p w:rsidR="00176EDA" w:rsidRPr="00533BB8" w:rsidRDefault="00957D66" w:rsidP="005B13BF">
            <w:pPr>
              <w:pStyle w:val="p"/>
              <w:numPr>
                <w:ilvl w:val="0"/>
                <w:numId w:val="12"/>
              </w:numPr>
              <w:tabs>
                <w:tab w:val="left" w:pos="260"/>
              </w:tabs>
              <w:spacing w:before="60" w:after="60" w:line="280" w:lineRule="atLeast"/>
              <w:ind w:left="260" w:right="-170" w:hanging="260"/>
              <w:rPr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Fonts w:ascii="Calibri" w:eastAsia="Open Sans" w:hAnsi="Calibri" w:cs="Calibri"/>
                <w:color w:val="050505"/>
                <w:sz w:val="22"/>
                <w:szCs w:val="22"/>
              </w:rPr>
              <w:t>Processing Checks and Invoices</w:t>
            </w:r>
          </w:p>
        </w:tc>
        <w:tc>
          <w:tcPr>
            <w:tcW w:w="5720" w:type="dxa"/>
            <w:tcMar>
              <w:left w:w="0" w:type="dxa"/>
            </w:tcMar>
          </w:tcPr>
          <w:p w:rsidR="00176EDA" w:rsidRPr="00533BB8" w:rsidRDefault="00957D66" w:rsidP="005B13BF">
            <w:pPr>
              <w:pStyle w:val="p"/>
              <w:numPr>
                <w:ilvl w:val="0"/>
                <w:numId w:val="13"/>
              </w:numPr>
              <w:tabs>
                <w:tab w:val="left" w:pos="260"/>
              </w:tabs>
              <w:spacing w:before="60" w:after="400" w:line="280" w:lineRule="atLeast"/>
              <w:ind w:left="260" w:right="-170" w:hanging="260"/>
              <w:rPr>
                <w:rFonts w:ascii="Calibri" w:eastAsia="Open Sans" w:hAnsi="Calibri" w:cs="Calibri"/>
                <w:color w:val="050505"/>
                <w:sz w:val="22"/>
                <w:szCs w:val="22"/>
              </w:rPr>
            </w:pPr>
            <w:r w:rsidRPr="00533BB8">
              <w:rPr>
                <w:rFonts w:ascii="Calibri" w:eastAsia="Open Sans" w:hAnsi="Calibri" w:cs="Calibri"/>
                <w:color w:val="050505"/>
                <w:sz w:val="22"/>
                <w:szCs w:val="22"/>
              </w:rPr>
              <w:t>Account Reconciliation Processes</w:t>
            </w:r>
          </w:p>
        </w:tc>
      </w:tr>
    </w:tbl>
    <w:p w:rsidR="00176EDA" w:rsidRPr="00F77385" w:rsidRDefault="00957D66">
      <w:pPr>
        <w:pStyle w:val="documentskn-mlo4heading"/>
        <w:spacing w:line="360" w:lineRule="exact"/>
        <w:rPr>
          <w:rFonts w:ascii="Arial" w:eastAsia="Arial" w:hAnsi="Arial" w:cs="Arial"/>
          <w:color w:val="FFFFFF"/>
          <w:shd w:val="clear" w:color="auto" w:fill="2C2C2C"/>
        </w:rPr>
      </w:pPr>
      <w:r>
        <w:rPr>
          <w:rStyle w:val="documentheadingpadding"/>
          <w:color w:val="FFFFFF"/>
          <w:shd w:val="clear" w:color="auto" w:fill="2C2C2C"/>
        </w:rPr>
        <w:t>   </w:t>
      </w:r>
      <w:r>
        <w:rPr>
          <w:rStyle w:val="span"/>
          <w:rFonts w:ascii="Abel" w:eastAsia="Abel" w:hAnsi="Abel" w:cs="Abel"/>
          <w:color w:val="FFFFFF"/>
          <w:sz w:val="28"/>
          <w:szCs w:val="28"/>
          <w:shd w:val="clear" w:color="auto" w:fill="2C2C2C"/>
        </w:rPr>
        <w:t>Languages</w:t>
      </w:r>
      <w:r>
        <w:rPr>
          <w:rStyle w:val="documentheadingpadding"/>
          <w:color w:val="FFFFFF"/>
          <w:shd w:val="clear" w:color="auto" w:fill="2C2C2C"/>
        </w:rPr>
        <w:t>   </w:t>
      </w:r>
      <w:r>
        <w:rPr>
          <w:rFonts w:ascii="Open Sans" w:eastAsia="Open Sans" w:hAnsi="Open Sans" w:cs="Open Sans"/>
          <w:noProof/>
          <w:color w:val="050505"/>
          <w:sz w:val="20"/>
          <w:szCs w:val="20"/>
          <w:lang w:val="en-IN" w:eastAsia="en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222250</wp:posOffset>
            </wp:positionV>
            <wp:extent cx="7239000" cy="25400"/>
            <wp:effectExtent l="0" t="0" r="0" b="0"/>
            <wp:wrapNone/>
            <wp:docPr id="100015" name="Picture 1000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5" name=""/>
                    <pic:cNvPicPr>
                      <a:picLocks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2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7385" w:rsidRPr="00533BB8" w:rsidRDefault="00F77385" w:rsidP="00F77385">
      <w:pPr>
        <w:pStyle w:val="p"/>
        <w:numPr>
          <w:ilvl w:val="0"/>
          <w:numId w:val="14"/>
        </w:numPr>
        <w:tabs>
          <w:tab w:val="left" w:pos="260"/>
        </w:tabs>
        <w:spacing w:before="60" w:after="400" w:line="280" w:lineRule="atLeast"/>
        <w:ind w:left="260" w:hanging="260"/>
        <w:rPr>
          <w:rFonts w:ascii="Calibri" w:eastAsia="Open Sans" w:hAnsi="Calibri" w:cs="Calibri"/>
          <w:color w:val="050505"/>
          <w:sz w:val="22"/>
          <w:szCs w:val="22"/>
        </w:rPr>
      </w:pPr>
      <w:r w:rsidRPr="00533BB8">
        <w:rPr>
          <w:rFonts w:ascii="Calibri" w:eastAsia="Open Sans" w:hAnsi="Calibri" w:cs="Calibri"/>
          <w:color w:val="050505"/>
          <w:sz w:val="22"/>
          <w:szCs w:val="22"/>
        </w:rPr>
        <w:t>Hindi and English</w:t>
      </w:r>
    </w:p>
    <w:p w:rsidR="00176EDA" w:rsidRDefault="00176EDA">
      <w:pPr>
        <w:pStyle w:val="div"/>
        <w:spacing w:line="400" w:lineRule="exact"/>
        <w:rPr>
          <w:rFonts w:ascii="Open Sans" w:eastAsia="Open Sans" w:hAnsi="Open Sans" w:cs="Open Sans"/>
          <w:color w:val="050505"/>
          <w:sz w:val="20"/>
          <w:szCs w:val="20"/>
        </w:rPr>
      </w:pPr>
    </w:p>
    <w:tbl>
      <w:tblPr>
        <w:tblW w:w="11440" w:type="dxa"/>
        <w:tblLook w:val="04A0" w:firstRow="1" w:lastRow="0" w:firstColumn="1" w:lastColumn="0" w:noHBand="0" w:noVBand="1"/>
      </w:tblPr>
      <w:tblGrid>
        <w:gridCol w:w="5720"/>
        <w:gridCol w:w="5720"/>
      </w:tblGrid>
      <w:tr w:rsidR="00176EDA">
        <w:tc>
          <w:tcPr>
            <w:tcW w:w="5720" w:type="dxa"/>
            <w:tcMar>
              <w:left w:w="0" w:type="dxa"/>
            </w:tcMar>
          </w:tcPr>
          <w:p w:rsidR="00F31AA2" w:rsidRPr="0099061B" w:rsidRDefault="00F31AA2" w:rsidP="0099061B">
            <w:pPr>
              <w:pStyle w:val="p"/>
              <w:tabs>
                <w:tab w:val="left" w:pos="260"/>
              </w:tabs>
              <w:spacing w:before="60" w:after="400" w:line="280" w:lineRule="atLeast"/>
              <w:ind w:left="260"/>
              <w:rPr>
                <w:rFonts w:ascii="Open Sans" w:eastAsia="Open Sans" w:hAnsi="Open Sans" w:cs="Open Sans"/>
                <w:color w:val="050505"/>
                <w:sz w:val="20"/>
                <w:szCs w:val="20"/>
              </w:rPr>
            </w:pPr>
          </w:p>
        </w:tc>
        <w:tc>
          <w:tcPr>
            <w:tcW w:w="5720" w:type="dxa"/>
          </w:tcPr>
          <w:p w:rsidR="00176EDA" w:rsidRDefault="00176EDA"/>
          <w:p w:rsidR="0099061B" w:rsidRDefault="0099061B"/>
        </w:tc>
      </w:tr>
    </w:tbl>
    <w:p w:rsidR="00DB29E5" w:rsidRPr="0099061B" w:rsidRDefault="00DB29E5" w:rsidP="0099061B">
      <w:pPr>
        <w:pStyle w:val="documentskn-mlo4heading"/>
        <w:tabs>
          <w:tab w:val="right" w:pos="11440"/>
        </w:tabs>
        <w:spacing w:line="360" w:lineRule="exact"/>
        <w:rPr>
          <w:rFonts w:ascii="Abel" w:eastAsia="Abel" w:hAnsi="Abel" w:cs="Abel"/>
          <w:color w:val="FFFFFF"/>
          <w:sz w:val="28"/>
          <w:szCs w:val="28"/>
          <w:shd w:val="clear" w:color="auto" w:fill="2C2C2C"/>
        </w:rPr>
      </w:pPr>
    </w:p>
    <w:sectPr w:rsidR="00DB29E5" w:rsidRPr="0099061B">
      <w:pgSz w:w="12240" w:h="15840"/>
      <w:pgMar w:top="400" w:right="400" w:bottom="400" w:left="4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B5592" w:rsidRDefault="00BB5592" w:rsidP="004C1E1B">
      <w:pPr>
        <w:spacing w:line="240" w:lineRule="auto"/>
      </w:pPr>
      <w:r>
        <w:separator/>
      </w:r>
    </w:p>
  </w:endnote>
  <w:endnote w:type="continuationSeparator" w:id="0">
    <w:p w:rsidR="00BB5592" w:rsidRDefault="00BB5592" w:rsidP="004C1E1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bel">
    <w:altName w:val="Times New Roman"/>
    <w:charset w:val="00"/>
    <w:family w:val="auto"/>
    <w:pitch w:val="default"/>
    <w:embedRegular r:id="rId1" w:fontKey="{0D6261A8-D593-4687-B9F4-EEB88996FDB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auto"/>
    <w:pitch w:val="default"/>
    <w:sig w:usb0="00000000" w:usb1="00000000" w:usb2="00000000" w:usb3="00000000" w:csb0="00000001" w:csb1="00000000"/>
    <w:embedRegular r:id="rId2" w:fontKey="{0C5E62D8-0F35-4F68-9DA3-55ADF1B4E911}"/>
    <w:embedBold r:id="rId3" w:fontKey="{B5ED4242-9C76-4A16-82F8-E22955F31B3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E60F43A-8720-4E06-A5E4-8A881A80CAD7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C500A8F6-AB5D-468E-A353-765733C7F95B}"/>
    <w:embedBold r:id="rId6" w:fontKey="{72C7D75C-C030-48E3-A8FD-D4B8CFEED43A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B5592" w:rsidRDefault="00BB5592" w:rsidP="004C1E1B">
      <w:pPr>
        <w:spacing w:line="240" w:lineRule="auto"/>
      </w:pPr>
      <w:r>
        <w:separator/>
      </w:r>
    </w:p>
  </w:footnote>
  <w:footnote w:type="continuationSeparator" w:id="0">
    <w:p w:rsidR="00BB5592" w:rsidRDefault="00BB5592" w:rsidP="004C1E1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D2187C6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8BE712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82E233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C6CC3C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DD8AB78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6AAC8A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096D54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DA848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4A78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>
    <w:nsid w:val="00000002"/>
    <w:multiLevelType w:val="hybridMultilevel"/>
    <w:tmpl w:val="00000002"/>
    <w:lvl w:ilvl="0" w:tplc="E9A4E37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5B44D14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BF83B2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F667DB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725D3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62E3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D30ECF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0A81ED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FACFD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>
    <w:nsid w:val="00000003"/>
    <w:multiLevelType w:val="hybridMultilevel"/>
    <w:tmpl w:val="00000003"/>
    <w:lvl w:ilvl="0" w:tplc="5BFC40D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10C60C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0DC3B9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0ECCEE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EEBD8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28079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A223CE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6D60F5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16F1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>
    <w:nsid w:val="00000004"/>
    <w:multiLevelType w:val="hybridMultilevel"/>
    <w:tmpl w:val="00000004"/>
    <w:lvl w:ilvl="0" w:tplc="3DEAA7E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B1A127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EB50F9E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2EEA2F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25C6AC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ACC6C2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F7A0D1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DEA60A5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962FEF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>
    <w:nsid w:val="00000005"/>
    <w:multiLevelType w:val="hybridMultilevel"/>
    <w:tmpl w:val="00000005"/>
    <w:lvl w:ilvl="0" w:tplc="D744DA4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F8A0D9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900EE4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EFA2D8E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48190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64E287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BB4977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5C632E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F4A465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>
    <w:nsid w:val="00000006"/>
    <w:multiLevelType w:val="hybridMultilevel"/>
    <w:tmpl w:val="00000006"/>
    <w:lvl w:ilvl="0" w:tplc="FFCE36C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7186F0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8D29C6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A02CE3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378FC6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308BA0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ED0232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CA62BF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034D8B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>
    <w:nsid w:val="00000007"/>
    <w:multiLevelType w:val="hybridMultilevel"/>
    <w:tmpl w:val="00000007"/>
    <w:lvl w:ilvl="0" w:tplc="139CA40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062639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31C94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9C04F8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21AC0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3EE2D0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20216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09A7F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7E8838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7">
    <w:nsid w:val="00000008"/>
    <w:multiLevelType w:val="hybridMultilevel"/>
    <w:tmpl w:val="00000008"/>
    <w:lvl w:ilvl="0" w:tplc="F81AB22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F02EBF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97024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0824E0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8460D49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8F2FD0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30A317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B5EDEE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896022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8">
    <w:nsid w:val="00000009"/>
    <w:multiLevelType w:val="hybridMultilevel"/>
    <w:tmpl w:val="00000009"/>
    <w:lvl w:ilvl="0" w:tplc="566E4BBC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B74C77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10EA29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C4AEC19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18CA3B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99CF81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6E68D0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9E0FA2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DFC4137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9">
    <w:nsid w:val="0000000A"/>
    <w:multiLevelType w:val="hybridMultilevel"/>
    <w:tmpl w:val="0000000A"/>
    <w:lvl w:ilvl="0" w:tplc="C33436E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26D649A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3A82B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BB2A860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BF473F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83C003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27A137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BFC8A8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43EE2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0">
    <w:nsid w:val="0000000B"/>
    <w:multiLevelType w:val="hybridMultilevel"/>
    <w:tmpl w:val="0000000B"/>
    <w:lvl w:ilvl="0" w:tplc="80049AF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D56EAA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108092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C0E218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C28F9D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4A8CA1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BB6E8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F3C666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2FC9BF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>
    <w:nsid w:val="0000000C"/>
    <w:multiLevelType w:val="hybridMultilevel"/>
    <w:tmpl w:val="0000000C"/>
    <w:lvl w:ilvl="0" w:tplc="FB70B62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101A7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12AF06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A7637B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64E8AF7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41CEF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2360BF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1723E9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60901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>
    <w:nsid w:val="0000000D"/>
    <w:multiLevelType w:val="hybridMultilevel"/>
    <w:tmpl w:val="0000000D"/>
    <w:lvl w:ilvl="0" w:tplc="0016973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8C18DB0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F1669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07E1DA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5C08B1E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67F0B9E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D8E058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42E6D4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2A72C52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3">
    <w:nsid w:val="0000000E"/>
    <w:multiLevelType w:val="hybridMultilevel"/>
    <w:tmpl w:val="0000000E"/>
    <w:lvl w:ilvl="0" w:tplc="80B639DA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AA446EB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9EEF17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B2991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BA4D4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356D72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454A7DD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322200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ACDC155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4">
    <w:nsid w:val="5F3956E5"/>
    <w:multiLevelType w:val="hybridMultilevel"/>
    <w:tmpl w:val="303A7FEE"/>
    <w:lvl w:ilvl="0" w:tplc="40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drawingGridHorizontalSpacing w:val="170"/>
  <w:drawingGridVerticalSpacing w:val="17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EDA"/>
    <w:rsid w:val="00087491"/>
    <w:rsid w:val="00176EDA"/>
    <w:rsid w:val="00321477"/>
    <w:rsid w:val="00435175"/>
    <w:rsid w:val="004C1855"/>
    <w:rsid w:val="004C1E1B"/>
    <w:rsid w:val="00533BB8"/>
    <w:rsid w:val="005B13BF"/>
    <w:rsid w:val="005F716E"/>
    <w:rsid w:val="00713F69"/>
    <w:rsid w:val="00957D66"/>
    <w:rsid w:val="009865E5"/>
    <w:rsid w:val="0099061B"/>
    <w:rsid w:val="009F1648"/>
    <w:rsid w:val="00BB5592"/>
    <w:rsid w:val="00DB29E5"/>
    <w:rsid w:val="00EF1A3C"/>
    <w:rsid w:val="00F31AA2"/>
    <w:rsid w:val="00F773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C037554-DB3E-4C52-813B-6D797AF5FA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ocumentskn-mlo4fontsize">
    <w:name w:val="document_skn-mlo4_fontsize"/>
    <w:basedOn w:val="Normal"/>
    <w:rPr>
      <w:sz w:val="20"/>
      <w:szCs w:val="20"/>
    </w:rPr>
  </w:style>
  <w:style w:type="paragraph" w:customStyle="1" w:styleId="documentskn-mlo4top-section">
    <w:name w:val="document_skn-mlo4_top-section"/>
    <w:basedOn w:val="Normal"/>
    <w:pPr>
      <w:jc w:val="center"/>
    </w:pPr>
  </w:style>
  <w:style w:type="paragraph" w:customStyle="1" w:styleId="div">
    <w:name w:val="div"/>
    <w:basedOn w:val="Normal"/>
  </w:style>
  <w:style w:type="paragraph" w:customStyle="1" w:styleId="documentskn-mlo4name-secsection">
    <w:name w:val="document_skn-mlo4_name-sec_section"/>
    <w:basedOn w:val="Normal"/>
  </w:style>
  <w:style w:type="character" w:customStyle="1" w:styleId="documentPARAGRAPHNAMEnamecellnamephotopaddingcell">
    <w:name w:val="document_PARAGRAPH_NAME_namecell_namephotopaddingcell"/>
    <w:basedOn w:val="DefaultParagraphFont"/>
  </w:style>
  <w:style w:type="character" w:customStyle="1" w:styleId="documentPARAGRAPHNAMEnamecellphotocell">
    <w:name w:val="document_PARAGRAPH_NAME_namecell_photocell"/>
    <w:basedOn w:val="DefaultParagraphFont"/>
  </w:style>
  <w:style w:type="character" w:customStyle="1" w:styleId="documentPARAGRAPHNAMEnamecellnamemidcell">
    <w:name w:val="document_PARAGRAPH_NAME_namecell_namemidcell"/>
    <w:basedOn w:val="DefaultParagraphFont"/>
  </w:style>
  <w:style w:type="paragraph" w:customStyle="1" w:styleId="documentskn-mlo4txt-caps">
    <w:name w:val="document_skn-mlo4_txt-caps"/>
    <w:basedOn w:val="Normal"/>
    <w:rPr>
      <w:caps/>
    </w:rPr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divCharacter">
    <w:name w:val="div Character"/>
    <w:basedOn w:val="DefaultParagraphFont"/>
    <w:rPr>
      <w:bdr w:val="none" w:sz="0" w:space="0" w:color="auto"/>
      <w:vertAlign w:val="baseline"/>
    </w:rPr>
  </w:style>
  <w:style w:type="character" w:customStyle="1" w:styleId="documentPARAGRAPHNAMEnamecellnamerightcell">
    <w:name w:val="document_PARAGRAPH_NAME_namecell_namerightcell"/>
    <w:basedOn w:val="DefaultParagraphFont"/>
  </w:style>
  <w:style w:type="paragraph" w:customStyle="1" w:styleId="documentPARAGRAPHNAMEnamecellnamerightcellParagraph">
    <w:name w:val="document_PARAGRAPH_NAME_namecell_namerightcell Paragraph"/>
    <w:basedOn w:val="Normal"/>
  </w:style>
  <w:style w:type="character" w:customStyle="1" w:styleId="documentPARAGRAPHNAMEnamecellnamepaddingcell">
    <w:name w:val="document_PARAGRAPH_NAME_namecell_namepaddingcell"/>
    <w:basedOn w:val="DefaultParagraphFont"/>
  </w:style>
  <w:style w:type="character" w:customStyle="1" w:styleId="documentPARAGRAPHNAMEnamecellresumetitlecell">
    <w:name w:val="document_PARAGRAPH_NAME_namecell_resumetitlecell"/>
    <w:basedOn w:val="DefaultParagraphFont"/>
    <w:rPr>
      <w:shd w:val="clear" w:color="auto" w:fill="2C2C2C"/>
    </w:rPr>
  </w:style>
  <w:style w:type="character" w:customStyle="1" w:styleId="documentskn-mlo4resume-titlespan">
    <w:name w:val="document_skn-mlo4_resume-title_span"/>
    <w:basedOn w:val="DefaultParagraphFont"/>
    <w:rPr>
      <w:sz w:val="28"/>
      <w:szCs w:val="28"/>
    </w:rPr>
  </w:style>
  <w:style w:type="paragraph" w:customStyle="1" w:styleId="documentPARAGRAPHNAMEnamecellnamemidcellParagraph">
    <w:name w:val="document_PARAGRAPH_NAME_namecell_namemidcell Paragraph"/>
    <w:basedOn w:val="Normal"/>
  </w:style>
  <w:style w:type="table" w:customStyle="1" w:styleId="documentskn-mlo4firstparagraphparagraph">
    <w:name w:val="document_skn-mlo4_firstparagraph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cumentskn-mlo4sectionnth-child1">
    <w:name w:val="document_skn-mlo4_section_nth-child(1)"/>
    <w:basedOn w:val="Normal"/>
  </w:style>
  <w:style w:type="paragraph" w:customStyle="1" w:styleId="documentskn-mlo4firstparagraphparagraphParagraph">
    <w:name w:val="document_skn-mlo4_firstparagraph_paragraph Paragraph"/>
    <w:basedOn w:val="Normal"/>
    <w:pPr>
      <w:pBdr>
        <w:top w:val="none" w:sz="0" w:space="20" w:color="auto"/>
      </w:pBdr>
    </w:pPr>
  </w:style>
  <w:style w:type="paragraph" w:customStyle="1" w:styleId="documentskn-mlo4address">
    <w:name w:val="document_skn-mlo4_address"/>
    <w:basedOn w:val="Normal"/>
    <w:pPr>
      <w:spacing w:line="340" w:lineRule="atLeast"/>
    </w:pPr>
    <w:rPr>
      <w:color w:val="000000"/>
    </w:rPr>
  </w:style>
  <w:style w:type="character" w:customStyle="1" w:styleId="documentskn-mlo4icon-row">
    <w:name w:val="document_skn-mlo4_icon-row"/>
    <w:basedOn w:val="DefaultParagraphFont"/>
  </w:style>
  <w:style w:type="character" w:customStyle="1" w:styleId="documentskn-mlo4addressany">
    <w:name w:val="document_skn-mlo4_address_any"/>
    <w:basedOn w:val="DefaultParagraphFont"/>
  </w:style>
  <w:style w:type="character" w:customStyle="1" w:styleId="documentskn-mlo4icon-rownth-child1icon-svg">
    <w:name w:val="document_skn-mlo4_icon-row_nth-child(1)_icon-svg"/>
    <w:basedOn w:val="DefaultParagraphFont"/>
  </w:style>
  <w:style w:type="character" w:customStyle="1" w:styleId="documentskn-mlo4ico-txt">
    <w:name w:val="document_skn-mlo4_ico-txt"/>
    <w:basedOn w:val="DefaultParagraphFont"/>
  </w:style>
  <w:style w:type="character" w:customStyle="1" w:styleId="documentskn-mlo4icon-svg">
    <w:name w:val="document_skn-mlo4_icon-svg"/>
    <w:basedOn w:val="DefaultParagraphFont"/>
  </w:style>
  <w:style w:type="character" w:customStyle="1" w:styleId="documentskn-mlo4icon-rownth-last-child1">
    <w:name w:val="document_skn-mlo4_icon-row_nth-last-child(1)"/>
    <w:basedOn w:val="DefaultParagraphFont"/>
  </w:style>
  <w:style w:type="character" w:customStyle="1" w:styleId="documentskn-mlo4addressCharacter">
    <w:name w:val="document_skn-mlo4_address Character"/>
    <w:basedOn w:val="DefaultParagraphFont"/>
    <w:rPr>
      <w:color w:val="000000"/>
    </w:rPr>
  </w:style>
  <w:style w:type="character" w:customStyle="1" w:styleId="documentskn-mlo4mid-sectionleft-box">
    <w:name w:val="document_skn-mlo4_mid-section_left-box"/>
    <w:basedOn w:val="DefaultParagraphFont"/>
  </w:style>
  <w:style w:type="paragraph" w:customStyle="1" w:styleId="documentskn-mlo4heading">
    <w:name w:val="document_skn-mlo4_heading"/>
    <w:basedOn w:val="Normal"/>
  </w:style>
  <w:style w:type="character" w:customStyle="1" w:styleId="documentskn-mlo4sectionTitle">
    <w:name w:val="document_skn-mlo4_sectionTitle"/>
    <w:basedOn w:val="DefaultParagraphFont"/>
    <w:rPr>
      <w:rFonts w:ascii="Abel" w:eastAsia="Abel" w:hAnsi="Abel" w:cs="Abel"/>
      <w:color w:val="FFFFFF"/>
      <w:sz w:val="28"/>
      <w:szCs w:val="28"/>
      <w:shd w:val="clear" w:color="auto" w:fill="2C2C2C"/>
    </w:rPr>
  </w:style>
  <w:style w:type="character" w:customStyle="1" w:styleId="documentheadingpadding">
    <w:name w:val="document_headingpadding"/>
    <w:basedOn w:val="DefaultParagraphFont"/>
    <w:rPr>
      <w:rFonts w:ascii="Arial" w:eastAsia="Arial" w:hAnsi="Arial" w:cs="Arial"/>
      <w:sz w:val="24"/>
      <w:szCs w:val="24"/>
    </w:rPr>
  </w:style>
  <w:style w:type="paragraph" w:customStyle="1" w:styleId="p">
    <w:name w:val="p"/>
    <w:basedOn w:val="Normal"/>
  </w:style>
  <w:style w:type="paragraph" w:customStyle="1" w:styleId="documentskn-mlo4section">
    <w:name w:val="document_skn-mlo4_section"/>
    <w:basedOn w:val="Normal"/>
  </w:style>
  <w:style w:type="character" w:customStyle="1" w:styleId="documentsec-exprparagraphTableany">
    <w:name w:val="document_sec-expr_paragraphTable &gt; any"/>
    <w:basedOn w:val="DefaultParagraphFont"/>
  </w:style>
  <w:style w:type="character" w:customStyle="1" w:styleId="documentfirstparagraphparagraphparagraphTablediv">
    <w:name w:val="document_firstparagraph_paragraph_paragraphTable &gt; div"/>
    <w:basedOn w:val="DefaultParagraphFont"/>
  </w:style>
  <w:style w:type="paragraph" w:customStyle="1" w:styleId="documentskn-mlo4disp-block">
    <w:name w:val="document_skn-mlo4_disp-block"/>
    <w:basedOn w:val="Normal"/>
  </w:style>
  <w:style w:type="character" w:customStyle="1" w:styleId="documentskn-mlo4txt-bold">
    <w:name w:val="document_skn-mlo4_txt-bold"/>
    <w:basedOn w:val="DefaultParagraphFont"/>
    <w:rPr>
      <w:b/>
      <w:bCs/>
      <w:spacing w:val="20"/>
    </w:rPr>
  </w:style>
  <w:style w:type="paragraph" w:customStyle="1" w:styleId="documentskn-mlo4sec-exprulli">
    <w:name w:val="document_skn-mlo4_sec-expr_ul_li"/>
    <w:basedOn w:val="Normal"/>
  </w:style>
  <w:style w:type="paragraph" w:customStyle="1" w:styleId="documentskn-mlo4sec-exprullinth-last-child1">
    <w:name w:val="document_skn-mlo4_sec-expr_ul_li_nth-last-child(1)"/>
    <w:basedOn w:val="Normal"/>
  </w:style>
  <w:style w:type="table" w:customStyle="1" w:styleId="documentskn-mlo4sec-exprparagraph">
    <w:name w:val="document_skn-mlo4_sec-expr_paragraph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documentskn-mlo4mid-sectionleftmidcell">
    <w:name w:val="document_skn-mlo4_mid-section_leftmidcell"/>
    <w:basedOn w:val="DefaultParagraphFont"/>
  </w:style>
  <w:style w:type="paragraph" w:customStyle="1" w:styleId="documentskn-mlo4mid-sectionleftmidcellParagraph">
    <w:name w:val="document_skn-mlo4_mid-section_leftmidcell Paragraph"/>
    <w:basedOn w:val="Normal"/>
  </w:style>
  <w:style w:type="character" w:customStyle="1" w:styleId="documentskn-mlo4mid-sectionrightmidcell">
    <w:name w:val="document_skn-mlo4_mid-section_rightmidcell"/>
    <w:basedOn w:val="DefaultParagraphFont"/>
  </w:style>
  <w:style w:type="character" w:customStyle="1" w:styleId="documentskn-mlo4mid-sectiondiv">
    <w:name w:val="document_skn-mlo4_mid-section &gt; div"/>
    <w:basedOn w:val="DefaultParagraphFont"/>
  </w:style>
  <w:style w:type="paragraph" w:customStyle="1" w:styleId="documentskn-mlo4educationfirstparagraphparagraph">
    <w:name w:val="document_skn-mlo4_education_firstparagraph_paragraph"/>
    <w:basedOn w:val="Normal"/>
    <w:pPr>
      <w:pBdr>
        <w:top w:val="none" w:sz="0" w:space="20" w:color="auto"/>
      </w:pBdr>
    </w:pPr>
  </w:style>
  <w:style w:type="paragraph" w:customStyle="1" w:styleId="documentskn-mlo4educationparagraph">
    <w:name w:val="document_skn-mlo4_education_paragraph"/>
    <w:basedOn w:val="Normal"/>
    <w:pPr>
      <w:pBdr>
        <w:top w:val="none" w:sz="0" w:space="22" w:color="auto"/>
      </w:pBdr>
    </w:pPr>
  </w:style>
  <w:style w:type="paragraph" w:customStyle="1" w:styleId="documentskn-mlo4educationparagraphnth-last-child1">
    <w:name w:val="document_skn-mlo4_education_paragraph_nth-last-child(1)"/>
    <w:basedOn w:val="Normal"/>
  </w:style>
  <w:style w:type="table" w:customStyle="1" w:styleId="documentskn-mlo4mid-section">
    <w:name w:val="document_skn-mlo4_mid-section"/>
    <w:basedOn w:val="TableNormal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ocumentskn-mlo4twocolsectionliasposeli">
    <w:name w:val="document_skn-mlo4_twocolsection_li_asposeli"/>
    <w:basedOn w:val="Normal"/>
  </w:style>
  <w:style w:type="character" w:customStyle="1" w:styleId="pCharacter">
    <w:name w:val="p Character"/>
    <w:basedOn w:val="DefaultParagraphFont"/>
    <w:rPr>
      <w:bdr w:val="none" w:sz="0" w:space="0" w:color="auto"/>
      <w:vertAlign w:val="baseline"/>
    </w:rPr>
  </w:style>
  <w:style w:type="paragraph" w:customStyle="1" w:styleId="documentskn-mlo4twocolsectionparagraph">
    <w:name w:val="document_skn-mlo4_twocolsection_paragraph"/>
    <w:basedOn w:val="Normal"/>
  </w:style>
  <w:style w:type="paragraph" w:customStyle="1" w:styleId="documentskn-mlo4paragraphnth-last-child1">
    <w:name w:val="document_skn-mlo4_paragraph_nth-last-child(1)"/>
    <w:basedOn w:val="Normal"/>
  </w:style>
  <w:style w:type="paragraph" w:styleId="Header">
    <w:name w:val="header"/>
    <w:basedOn w:val="Normal"/>
    <w:link w:val="HeaderChar"/>
    <w:uiPriority w:val="99"/>
    <w:unhideWhenUsed/>
    <w:rsid w:val="004C1E1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C1E1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C1E1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C1E1B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808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0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7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432</Words>
  <Characters>2468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GUNJAN DHINGRA</vt:lpstr>
    </vt:vector>
  </TitlesOfParts>
  <Company/>
  <LinksUpToDate>false</LinksUpToDate>
  <CharactersWithSpaces>2895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GUNJAN DHINGRA</dc:title>
  <dc:creator>DELL</dc:creator>
  <cp:lastModifiedBy>DELL</cp:lastModifiedBy>
  <cp:revision>2</cp:revision>
  <dcterms:created xsi:type="dcterms:W3CDTF">2022-09-22T16:07:00Z</dcterms:created>
  <dcterms:modified xsi:type="dcterms:W3CDTF">2022-09-22T16:07:00Z</dcterms:modified>
</cp:coreProperties>
</file>